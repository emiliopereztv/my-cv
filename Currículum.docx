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73F2" w14:textId="23FA43C1" w:rsidR="007D44C4" w:rsidRDefault="004B6AFD">
      <w:pPr>
        <w:rPr>
          <w:noProof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FA3477" wp14:editId="45F004F0">
                <wp:simplePos x="0" y="0"/>
                <wp:positionH relativeFrom="margin">
                  <wp:posOffset>-504190</wp:posOffset>
                </wp:positionH>
                <wp:positionV relativeFrom="margin">
                  <wp:posOffset>-334645</wp:posOffset>
                </wp:positionV>
                <wp:extent cx="7617460" cy="1045845"/>
                <wp:effectExtent l="0" t="0" r="0" b="0"/>
                <wp:wrapNone/>
                <wp:docPr id="424190465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7460" cy="1045845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EA84E3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FFFFFF"/>
                                <w:sz w:val="11"/>
                                <w:szCs w:val="20"/>
                              </w:rPr>
                            </w:pPr>
                          </w:p>
                          <w:p w14:paraId="0EF8C798" w14:textId="4D05E4D3" w:rsidR="007D44C4" w:rsidRDefault="004B6AFD">
                            <w:pPr>
                              <w:pStyle w:val="Ttulo"/>
                              <w:jc w:val="center"/>
                              <w:rPr>
                                <w:rFonts w:ascii="Noto Sans Armenian" w:eastAsia="Noto Sans Armenian" w:cs="Noto Sans Armenian"/>
                                <w:i/>
                                <w:color w:val="F2F2F2"/>
                                <w:sz w:val="114"/>
                              </w:rPr>
                            </w:pPr>
                            <w:r w:rsidRPr="00857D46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03032B2" wp14:editId="61DF4278">
                                  <wp:extent cx="7410450" cy="914400"/>
                                  <wp:effectExtent l="0" t="0" r="0" b="0"/>
                                  <wp:docPr id="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3635" b="383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1045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0DBE80" w14:textId="77777777" w:rsidR="007D44C4" w:rsidRDefault="007D44C4">
                            <w:pPr>
                              <w:jc w:val="center"/>
                              <w:rPr>
                                <w:rFonts w:ascii="Noto Sans Ugaritic" w:eastAsia="Noto Sans Ugaritic" w:cs="Noto Sans Ugaritic"/>
                                <w:color w:val="FFFFFF"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A3477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6" type="#_x0000_t202" style="position:absolute;margin-left:-39.7pt;margin-top:-26.35pt;width:599.8pt;height:82.3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" fillcolor="#44546a" stroked="f">
                <v:textbox>
                  <w:txbxContent>
                    <w:p w14:paraId="1BEA84E3" w14:textId="77777777" w:rsidR="007D44C4" w:rsidRDefault="007D44C4">
                      <w:pPr>
                        <w:rPr>
                          <w:rFonts w:ascii="Century Gothic" w:hAnsi="Century Gothic"/>
                          <w:color w:val="FFFFFF"/>
                          <w:sz w:val="11"/>
                          <w:szCs w:val="20"/>
                        </w:rPr>
                      </w:pPr>
                    </w:p>
                    <w:p w14:paraId="0EF8C798" w14:textId="4D05E4D3" w:rsidR="007D44C4" w:rsidRDefault="004B6AFD">
                      <w:pPr>
                        <w:pStyle w:val="Ttulo"/>
                        <w:jc w:val="center"/>
                        <w:rPr>
                          <w:rFonts w:ascii="Noto Sans Armenian" w:eastAsia="Noto Sans Armenian" w:cs="Noto Sans Armenian"/>
                          <w:i/>
                          <w:color w:val="F2F2F2"/>
                          <w:sz w:val="114"/>
                        </w:rPr>
                      </w:pPr>
                      <w:r w:rsidRPr="00857D46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03032B2" wp14:editId="61DF4278">
                            <wp:extent cx="7410450" cy="914400"/>
                            <wp:effectExtent l="0" t="0" r="0" b="0"/>
                            <wp:docPr id="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3635" b="383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1045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0DBE80" w14:textId="77777777" w:rsidR="007D44C4" w:rsidRDefault="007D44C4">
                      <w:pPr>
                        <w:jc w:val="center"/>
                        <w:rPr>
                          <w:rFonts w:ascii="Noto Sans Ugaritic" w:eastAsia="Noto Sans Ugaritic" w:cs="Noto Sans Ugaritic"/>
                          <w:color w:val="FFFFFF"/>
                          <w:sz w:val="9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7E0533" w14:textId="77777777" w:rsidR="007D44C4" w:rsidRDefault="007D44C4"/>
    <w:p w14:paraId="4E9A39C9" w14:textId="0B834552" w:rsidR="007D44C4" w:rsidRDefault="004B6AFD">
      <w:pPr>
        <w:rPr>
          <w:noProof/>
          <w:sz w:val="11"/>
          <w:lang w:val="es-E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AA96AB" wp14:editId="5EE4D319">
                <wp:simplePos x="0" y="0"/>
                <wp:positionH relativeFrom="margin">
                  <wp:posOffset>-2540</wp:posOffset>
                </wp:positionH>
                <wp:positionV relativeFrom="margin">
                  <wp:posOffset>781050</wp:posOffset>
                </wp:positionV>
                <wp:extent cx="4062095" cy="480695"/>
                <wp:effectExtent l="0" t="0" r="0" b="0"/>
                <wp:wrapNone/>
                <wp:docPr id="875877705" name="Rectá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209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EE7839" w14:textId="3BC375A1" w:rsidR="00F32B10" w:rsidRDefault="00F32B10" w:rsidP="00F32B10">
                            <w:pP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</w:rPr>
                              <w:t>DATOS PERSONALES: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A96AB" id="Rectángulo 31" o:spid="_x0000_s1027" style="position:absolute;margin-left:-.2pt;margin-top:61.5pt;width:319.85pt;height:37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" filled="f" stroked="f">
                <v:textbox>
                  <w:txbxContent>
                    <w:p w14:paraId="43EE7839" w14:textId="3BC375A1" w:rsidR="00F32B10" w:rsidRDefault="00F32B10" w:rsidP="00F32B10">
                      <w:pP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sz w:val="48"/>
                        </w:rPr>
                        <w:t>DATOS PERSONALES: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1C3CC41" wp14:editId="76F71025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0" b="0"/>
                <wp:wrapNone/>
                <wp:docPr id="639629057" name="Rectá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FF7A48" w14:textId="77777777" w:rsidR="007D44C4" w:rsidRDefault="001B0415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0302D45B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DIPLOMAS Y HOBBIES</w:t>
                            </w:r>
                          </w:p>
                          <w:p w14:paraId="1E996361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7D863C2E" w14:textId="77777777" w:rsidR="007D44C4" w:rsidRDefault="001B0415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21BFAD8B" w14:textId="77777777" w:rsidR="007D44C4" w:rsidRDefault="001B0415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C3CC41" id="Rectángulo 30" o:spid="_x0000_s1028" style="position:absolute;margin-left:-41.2pt;margin-top:793.15pt;width:188.55pt;height:127.6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2BFF7A48" w14:textId="77777777" w:rsidR="007D44C4" w:rsidRDefault="001B0415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0302D45B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DIPLOMAS Y HOBBIES</w:t>
                      </w:r>
                    </w:p>
                    <w:p w14:paraId="1E996361" w14:textId="77777777" w:rsidR="007D44C4" w:rsidRDefault="007D44C4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7D863C2E" w14:textId="77777777" w:rsidR="007D44C4" w:rsidRDefault="001B0415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21BFAD8B" w14:textId="77777777" w:rsidR="007D44C4" w:rsidRDefault="001B0415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82BB3E3" wp14:editId="30DCDC6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2135" cy="480060"/>
                <wp:effectExtent l="0" t="0" r="0" b="0"/>
                <wp:wrapNone/>
                <wp:docPr id="216733178" name="Cuadro de tex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135" cy="48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E5944" w14:textId="65C5FE03" w:rsidR="007D44C4" w:rsidRDefault="004B6AFD">
                            <w:r w:rsidRPr="00857D46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F71E316" wp14:editId="348B79A2">
                                  <wp:extent cx="390525" cy="390525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0525" cy="390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BB3E3" id="Cuadro de texto 29" o:spid="_x0000_s1029" type="#_x0000_t202" style="position:absolute;margin-left:-65.6pt;margin-top:813.95pt;width:45.05pt;height:37.8pt;z-index:2516510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" filled="f" stroked="f">
                <v:textbox style="mso-fit-shape-to-text:t">
                  <w:txbxContent>
                    <w:p w14:paraId="092E5944" w14:textId="65C5FE03" w:rsidR="007D44C4" w:rsidRDefault="004B6AFD">
                      <w:r w:rsidRPr="00857D46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F71E316" wp14:editId="348B79A2">
                            <wp:extent cx="390525" cy="390525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0525" cy="390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A7C012" w14:textId="4FD80AB3" w:rsidR="007D44C4" w:rsidRDefault="004E7A3A">
      <w:pPr>
        <w:pStyle w:val="Ttulo1"/>
        <w:rPr>
          <w:sz w:val="4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9CEB6" wp14:editId="2F604A0B">
                <wp:simplePos x="0" y="0"/>
                <wp:positionH relativeFrom="margin">
                  <wp:posOffset>5477774</wp:posOffset>
                </wp:positionH>
                <wp:positionV relativeFrom="margin">
                  <wp:posOffset>812596</wp:posOffset>
                </wp:positionV>
                <wp:extent cx="1463040" cy="2208363"/>
                <wp:effectExtent l="0" t="0" r="0" b="1905"/>
                <wp:wrapNone/>
                <wp:docPr id="213362019" name="Rectá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3040" cy="2208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94A88A" w14:textId="77777777" w:rsidR="007D44C4" w:rsidRDefault="001B0415">
                            <w:pPr>
                              <w:rPr>
                                <w:b/>
                                <w:sz w:val="30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26"/>
                                <w:lang w:val="es-VE"/>
                              </w:rPr>
                              <w:t>NOMBRES:</w:t>
                            </w:r>
                          </w:p>
                          <w:p w14:paraId="5E128196" w14:textId="77777777" w:rsidR="007D44C4" w:rsidRDefault="001B0415">
                            <w:pPr>
                              <w:rPr>
                                <w:sz w:val="30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sz w:val="30"/>
                                <w:szCs w:val="26"/>
                                <w:lang w:val="es-VE"/>
                              </w:rPr>
                              <w:t>Emilio Rómulo</w:t>
                            </w:r>
                          </w:p>
                          <w:p w14:paraId="07022DF7" w14:textId="77777777" w:rsidR="007D44C4" w:rsidRDefault="007D44C4">
                            <w:pPr>
                              <w:rPr>
                                <w:sz w:val="30"/>
                                <w:szCs w:val="26"/>
                                <w:lang w:val="es-VE"/>
                              </w:rPr>
                            </w:pPr>
                          </w:p>
                          <w:p w14:paraId="79AA015E" w14:textId="77777777" w:rsidR="007D44C4" w:rsidRDefault="001B0415">
                            <w:pPr>
                              <w:rPr>
                                <w:b/>
                                <w:sz w:val="30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26"/>
                                <w:lang w:val="es-VE"/>
                              </w:rPr>
                              <w:t>APELLIDOS:</w:t>
                            </w:r>
                          </w:p>
                          <w:p w14:paraId="0A036C89" w14:textId="77777777" w:rsidR="007D44C4" w:rsidRDefault="001B0415">
                            <w:pPr>
                              <w:rPr>
                                <w:sz w:val="30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sz w:val="30"/>
                                <w:szCs w:val="26"/>
                                <w:lang w:val="es-VE"/>
                              </w:rPr>
                              <w:t>Pérez Flores</w:t>
                            </w:r>
                          </w:p>
                          <w:p w14:paraId="0509EAD4" w14:textId="77777777" w:rsidR="004E7A3A" w:rsidRDefault="004E7A3A">
                            <w:pPr>
                              <w:rPr>
                                <w:sz w:val="30"/>
                                <w:szCs w:val="26"/>
                                <w:lang w:val="es-VE"/>
                              </w:rPr>
                            </w:pPr>
                          </w:p>
                          <w:p w14:paraId="3C016633" w14:textId="3310E6CE" w:rsidR="004E7A3A" w:rsidRDefault="004E7A3A">
                            <w:pPr>
                              <w:rPr>
                                <w:sz w:val="30"/>
                                <w:szCs w:val="26"/>
                                <w:lang w:val="es-VE"/>
                              </w:rPr>
                            </w:pPr>
                            <w:r>
                              <w:rPr>
                                <w:noProof/>
                                <w:sz w:val="30"/>
                                <w:szCs w:val="26"/>
                                <w:lang w:val="es-VE"/>
                              </w:rPr>
                              <w:drawing>
                                <wp:inline distT="0" distB="0" distL="0" distR="0" wp14:anchorId="2A733CC9" wp14:editId="724DBC1D">
                                  <wp:extent cx="810883" cy="810883"/>
                                  <wp:effectExtent l="0" t="0" r="8890" b="8890"/>
                                  <wp:docPr id="503792194" name="Imagen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3792194" name="Imagen 503792194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3274" cy="8132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9CEB6" id="Rectángulo 25" o:spid="_x0000_s1030" style="position:absolute;margin-left:431.3pt;margin-top:64pt;width:115.2pt;height:173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" filled="f" stroked="f">
                <v:textbox>
                  <w:txbxContent>
                    <w:p w14:paraId="2C94A88A" w14:textId="77777777" w:rsidR="007D44C4" w:rsidRDefault="001B0415">
                      <w:pPr>
                        <w:rPr>
                          <w:b/>
                          <w:sz w:val="30"/>
                          <w:szCs w:val="26"/>
                          <w:lang w:val="es-VE"/>
                        </w:rPr>
                      </w:pPr>
                      <w:r>
                        <w:rPr>
                          <w:b/>
                          <w:sz w:val="30"/>
                          <w:szCs w:val="26"/>
                          <w:lang w:val="es-VE"/>
                        </w:rPr>
                        <w:t>NOMBRES:</w:t>
                      </w:r>
                    </w:p>
                    <w:p w14:paraId="5E128196" w14:textId="77777777" w:rsidR="007D44C4" w:rsidRDefault="001B0415">
                      <w:pPr>
                        <w:rPr>
                          <w:sz w:val="30"/>
                          <w:szCs w:val="26"/>
                          <w:lang w:val="es-VE"/>
                        </w:rPr>
                      </w:pPr>
                      <w:r>
                        <w:rPr>
                          <w:sz w:val="30"/>
                          <w:szCs w:val="26"/>
                          <w:lang w:val="es-VE"/>
                        </w:rPr>
                        <w:t>Emilio Rómulo</w:t>
                      </w:r>
                    </w:p>
                    <w:p w14:paraId="07022DF7" w14:textId="77777777" w:rsidR="007D44C4" w:rsidRDefault="007D44C4">
                      <w:pPr>
                        <w:rPr>
                          <w:sz w:val="30"/>
                          <w:szCs w:val="26"/>
                          <w:lang w:val="es-VE"/>
                        </w:rPr>
                      </w:pPr>
                    </w:p>
                    <w:p w14:paraId="79AA015E" w14:textId="77777777" w:rsidR="007D44C4" w:rsidRDefault="001B0415">
                      <w:pPr>
                        <w:rPr>
                          <w:b/>
                          <w:sz w:val="30"/>
                          <w:szCs w:val="26"/>
                          <w:lang w:val="es-VE"/>
                        </w:rPr>
                      </w:pPr>
                      <w:r>
                        <w:rPr>
                          <w:b/>
                          <w:sz w:val="30"/>
                          <w:szCs w:val="26"/>
                          <w:lang w:val="es-VE"/>
                        </w:rPr>
                        <w:t>APELLIDOS:</w:t>
                      </w:r>
                    </w:p>
                    <w:p w14:paraId="0A036C89" w14:textId="77777777" w:rsidR="007D44C4" w:rsidRDefault="001B0415">
                      <w:pPr>
                        <w:rPr>
                          <w:sz w:val="30"/>
                          <w:szCs w:val="26"/>
                          <w:lang w:val="es-VE"/>
                        </w:rPr>
                      </w:pPr>
                      <w:r>
                        <w:rPr>
                          <w:sz w:val="30"/>
                          <w:szCs w:val="26"/>
                          <w:lang w:val="es-VE"/>
                        </w:rPr>
                        <w:t>Pérez Flores</w:t>
                      </w:r>
                    </w:p>
                    <w:p w14:paraId="0509EAD4" w14:textId="77777777" w:rsidR="004E7A3A" w:rsidRDefault="004E7A3A">
                      <w:pPr>
                        <w:rPr>
                          <w:sz w:val="30"/>
                          <w:szCs w:val="26"/>
                          <w:lang w:val="es-VE"/>
                        </w:rPr>
                      </w:pPr>
                    </w:p>
                    <w:p w14:paraId="3C016633" w14:textId="3310E6CE" w:rsidR="004E7A3A" w:rsidRDefault="004E7A3A">
                      <w:pPr>
                        <w:rPr>
                          <w:sz w:val="30"/>
                          <w:szCs w:val="26"/>
                          <w:lang w:val="es-VE"/>
                        </w:rPr>
                      </w:pPr>
                      <w:r>
                        <w:rPr>
                          <w:noProof/>
                          <w:sz w:val="30"/>
                          <w:szCs w:val="26"/>
                          <w:lang w:val="es-VE"/>
                        </w:rPr>
                        <w:drawing>
                          <wp:inline distT="0" distB="0" distL="0" distR="0" wp14:anchorId="2A733CC9" wp14:editId="724DBC1D">
                            <wp:extent cx="810883" cy="810883"/>
                            <wp:effectExtent l="0" t="0" r="8890" b="8890"/>
                            <wp:docPr id="503792194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3792194" name="Imagen 503792194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3274" cy="8132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4B6AFD">
        <w:rPr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7C0FBF0C" wp14:editId="5194DB5F">
            <wp:simplePos x="0" y="0"/>
            <wp:positionH relativeFrom="margin">
              <wp:posOffset>4229100</wp:posOffset>
            </wp:positionH>
            <wp:positionV relativeFrom="margin">
              <wp:posOffset>800735</wp:posOffset>
            </wp:positionV>
            <wp:extent cx="1123950" cy="1332230"/>
            <wp:effectExtent l="0" t="0" r="0" b="0"/>
            <wp:wrapSquare wrapText="bothSides"/>
            <wp:docPr id="3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6AFD"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43904" behindDoc="0" locked="0" layoutInCell="1" allowOverlap="1" wp14:anchorId="6F63BD40" wp14:editId="3C234A12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-154306</wp:posOffset>
                </wp:positionV>
                <wp:extent cx="144780" cy="0"/>
                <wp:effectExtent l="0" t="0" r="0" b="0"/>
                <wp:wrapNone/>
                <wp:docPr id="918993470" name="Conector recto de flecha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5226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7" o:spid="_x0000_s1026" type="#_x0000_t32" style="position:absolute;margin-left:-351.3pt;margin-top:-12.15pt;width:11.4pt;height:0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" strokecolor="#00b0f0"/>
            </w:pict>
          </mc:Fallback>
        </mc:AlternateContent>
      </w:r>
      <w:r w:rsidR="004B6A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C7F007C" wp14:editId="2205E005">
                <wp:simplePos x="0" y="0"/>
                <wp:positionH relativeFrom="column">
                  <wp:posOffset>-767080</wp:posOffset>
                </wp:positionH>
                <wp:positionV relativeFrom="paragraph">
                  <wp:posOffset>233045</wp:posOffset>
                </wp:positionV>
                <wp:extent cx="76200" cy="228600"/>
                <wp:effectExtent l="0" t="0" r="0" b="0"/>
                <wp:wrapNone/>
                <wp:docPr id="1669968891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839907" id="Rectángulo 26" o:spid="_x0000_s1026" style="position:absolute;margin-left:-60.4pt;margin-top:18.35pt;width:6pt;height:18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" fillcolor="black" strokeweight="2pt"/>
            </w:pict>
          </mc:Fallback>
        </mc:AlternateContent>
      </w:r>
    </w:p>
    <w:p w14:paraId="7780232A" w14:textId="77777777" w:rsidR="007D44C4" w:rsidRDefault="007D44C4">
      <w:pPr>
        <w:rPr>
          <w:noProof/>
          <w:sz w:val="6"/>
          <w:lang w:val="es-ES"/>
        </w:rPr>
      </w:pPr>
    </w:p>
    <w:p w14:paraId="0356CBE0" w14:textId="28EE1B2A" w:rsidR="007D44C4" w:rsidRDefault="00BE2CB6"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C7A2A1" wp14:editId="4C8300EA">
                <wp:simplePos x="0" y="0"/>
                <wp:positionH relativeFrom="margin">
                  <wp:posOffset>34506</wp:posOffset>
                </wp:positionH>
                <wp:positionV relativeFrom="margin">
                  <wp:posOffset>1235292</wp:posOffset>
                </wp:positionV>
                <wp:extent cx="5057775" cy="1828800"/>
                <wp:effectExtent l="0" t="0" r="0" b="0"/>
                <wp:wrapNone/>
                <wp:docPr id="44339026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0D4D2" w14:textId="2A446BDF" w:rsidR="00F32B10" w:rsidRPr="00F32B10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Teléfono Móvil:</w:t>
                            </w:r>
                            <w:r w:rsidR="00392E0F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04245823130</w:t>
                            </w:r>
                          </w:p>
                          <w:p w14:paraId="4CC147F7" w14:textId="77777777" w:rsidR="00F32B10" w:rsidRPr="00F32B10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E-mail: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emilioperezoficial@gmail.com</w:t>
                            </w:r>
                          </w:p>
                          <w:p w14:paraId="2DF2BA1B" w14:textId="77777777" w:rsidR="00F32B10" w:rsidRPr="00F32B10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Fecha de Nacimiento: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31 de </w:t>
                            </w:r>
                            <w:proofErr w:type="gramStart"/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, 1999 </w:t>
                            </w:r>
                          </w:p>
                          <w:p w14:paraId="53DA5C73" w14:textId="77777777" w:rsidR="00F32B10" w:rsidRPr="00F32B10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Sexo: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Masculino    </w:t>
                            </w: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Estado Civil: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Soltero</w:t>
                            </w:r>
                          </w:p>
                          <w:p w14:paraId="7B197BEB" w14:textId="25A4BF52" w:rsidR="00F32B10" w:rsidRPr="00F32B10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C.I.: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V-27.267.978   </w:t>
                            </w: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Nacionalidad: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Venezolano</w:t>
                            </w:r>
                            <w:proofErr w:type="gramEnd"/>
                          </w:p>
                          <w:p w14:paraId="1BB3E5E7" w14:textId="77777777" w:rsidR="00F32B10" w:rsidRPr="00F32B10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R.I.F.: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V</w:t>
                            </w:r>
                            <w:proofErr w:type="gramStart"/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272679785  </w:t>
                            </w: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</w:t>
                            </w:r>
                            <w:proofErr w:type="gramEnd"/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Estado de Residencia: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Yaracuy</w:t>
                            </w:r>
                          </w:p>
                          <w:p w14:paraId="38B65267" w14:textId="0FEB289A" w:rsidR="004E7A3A" w:rsidRDefault="00F32B10" w:rsidP="00F32B10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32B10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• Dirección de Residencia:</w:t>
                            </w:r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Casa N°05, Calle 04, </w:t>
                            </w:r>
                            <w:proofErr w:type="spellStart"/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Tricentenaria</w:t>
                            </w:r>
                            <w:proofErr w:type="spellEnd"/>
                            <w:r w:rsidRPr="00F32B10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, Yaritagu</w:t>
                            </w:r>
                            <w:r w:rsidR="004E7A3A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  <w:p w14:paraId="5E6FF35D" w14:textId="65C976E4" w:rsidR="004E7A3A" w:rsidRDefault="004E7A3A" w:rsidP="004E7A3A">
                            <w:pPr>
                              <w:jc w:val="center"/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9E2318F" w14:textId="77777777" w:rsidR="004E7A3A" w:rsidRDefault="004E7A3A" w:rsidP="004E7A3A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AD26ED2" w14:textId="4F9ECB18" w:rsidR="004E7A3A" w:rsidRPr="001D069C" w:rsidRDefault="004E7A3A" w:rsidP="004E7A3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D069C">
                              <w:rPr>
                                <w:rFonts w:ascii="Century Gothic" w:hAnsi="Century Goth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Web Site:</w:t>
                            </w:r>
                          </w:p>
                          <w:p w14:paraId="38752F03" w14:textId="555A2261" w:rsidR="004E7A3A" w:rsidRPr="004E7A3A" w:rsidRDefault="004E7A3A" w:rsidP="004E7A3A">
                            <w:pPr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E7A3A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https://emiliopereztv.github.io/MY-CV/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7A2A1" id="_x0000_t202" coordsize="21600,21600" o:spt="202" path="m,l,21600r21600,l21600,xe">
                <v:stroke joinstyle="miter"/>
                <v:path gradientshapeok="t" o:connecttype="rect"/>
              </v:shapetype>
              <v:shape id="Cuadro de texto 28" o:spid="_x0000_s1031" type="#_x0000_t202" style="position:absolute;margin-left:2.7pt;margin-top:97.25pt;width:398.25pt;height:2in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" filled="f" stroked="f">
                <v:textbox>
                  <w:txbxContent>
                    <w:p w14:paraId="1C10D4D2" w14:textId="2A446BDF" w:rsidR="00F32B10" w:rsidRPr="00F32B10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Teléfono Móvil:</w:t>
                      </w:r>
                      <w:r w:rsidR="00392E0F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04245823130</w:t>
                      </w:r>
                    </w:p>
                    <w:p w14:paraId="4CC147F7" w14:textId="77777777" w:rsidR="00F32B10" w:rsidRPr="00F32B10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E-mail: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emilioperezoficial@gmail.com</w:t>
                      </w:r>
                    </w:p>
                    <w:p w14:paraId="2DF2BA1B" w14:textId="77777777" w:rsidR="00F32B10" w:rsidRPr="00F32B10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Fecha de Nacimiento: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31 de </w:t>
                      </w:r>
                      <w:proofErr w:type="gramStart"/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, 1999 </w:t>
                      </w:r>
                    </w:p>
                    <w:p w14:paraId="53DA5C73" w14:textId="77777777" w:rsidR="00F32B10" w:rsidRPr="00F32B10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Sexo: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Masculino    </w:t>
                      </w: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Estado Civil: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Soltero</w:t>
                      </w:r>
                    </w:p>
                    <w:p w14:paraId="7B197BEB" w14:textId="25A4BF52" w:rsidR="00F32B10" w:rsidRPr="00F32B10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C.I.: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V-27.267.978   </w:t>
                      </w: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Nacionalidad: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Venezolano</w:t>
                      </w:r>
                      <w:proofErr w:type="gramEnd"/>
                    </w:p>
                    <w:p w14:paraId="1BB3E5E7" w14:textId="77777777" w:rsidR="00F32B10" w:rsidRPr="00F32B10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R.I.F.: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V</w:t>
                      </w:r>
                      <w:proofErr w:type="gramStart"/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272679785  </w:t>
                      </w: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</w:t>
                      </w:r>
                      <w:proofErr w:type="gramEnd"/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Estado de Residencia: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Yaracuy</w:t>
                      </w:r>
                    </w:p>
                    <w:p w14:paraId="38B65267" w14:textId="0FEB289A" w:rsidR="004E7A3A" w:rsidRDefault="00F32B10" w:rsidP="00F32B10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  <w:r w:rsidRPr="00F32B10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</w:rPr>
                        <w:t>• Dirección de Residencia:</w:t>
                      </w:r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Casa N°05, Calle 04, </w:t>
                      </w:r>
                      <w:proofErr w:type="spellStart"/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Tricentenaria</w:t>
                      </w:r>
                      <w:proofErr w:type="spellEnd"/>
                      <w:r w:rsidRPr="00F32B10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, Yaritagu</w:t>
                      </w:r>
                      <w:r w:rsidR="004E7A3A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a</w:t>
                      </w:r>
                    </w:p>
                    <w:p w14:paraId="5E6FF35D" w14:textId="65C976E4" w:rsidR="004E7A3A" w:rsidRDefault="004E7A3A" w:rsidP="004E7A3A">
                      <w:pPr>
                        <w:jc w:val="center"/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</w:p>
                    <w:p w14:paraId="19E2318F" w14:textId="77777777" w:rsidR="004E7A3A" w:rsidRDefault="004E7A3A" w:rsidP="004E7A3A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</w:pPr>
                    </w:p>
                    <w:p w14:paraId="7AD26ED2" w14:textId="4F9ECB18" w:rsidR="004E7A3A" w:rsidRPr="001D069C" w:rsidRDefault="004E7A3A" w:rsidP="004E7A3A">
                      <w:pPr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1D069C">
                        <w:rPr>
                          <w:rFonts w:ascii="Century Gothic" w:hAnsi="Century Gothic"/>
                          <w:b/>
                          <w:bCs/>
                          <w:color w:val="000000"/>
                          <w:sz w:val="20"/>
                          <w:szCs w:val="20"/>
                          <w:lang w:val="en-US"/>
                        </w:rPr>
                        <w:t>Web Site:</w:t>
                      </w:r>
                    </w:p>
                    <w:p w14:paraId="38752F03" w14:textId="555A2261" w:rsidR="004E7A3A" w:rsidRPr="004E7A3A" w:rsidRDefault="004E7A3A" w:rsidP="004E7A3A">
                      <w:pPr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4E7A3A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  <w:lang w:val="en-US"/>
                        </w:rPr>
                        <w:t>https://emiliopereztv.github.io/MY-CV/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3D812B0" w14:textId="0437B2A5" w:rsidR="007D44C4" w:rsidRDefault="004B6AFD">
      <w:pPr>
        <w:rPr>
          <w:i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1AA96AB" wp14:editId="4F04BF9C">
                <wp:simplePos x="0" y="0"/>
                <wp:positionH relativeFrom="margin">
                  <wp:posOffset>4417060</wp:posOffset>
                </wp:positionH>
                <wp:positionV relativeFrom="margin">
                  <wp:posOffset>3118485</wp:posOffset>
                </wp:positionV>
                <wp:extent cx="1947545" cy="480695"/>
                <wp:effectExtent l="0" t="0" r="0" b="0"/>
                <wp:wrapNone/>
                <wp:docPr id="343915811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754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1EC7C" w14:textId="77777777" w:rsidR="007D44C4" w:rsidRDefault="001B0415">
                            <w:pP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661BDE"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PROGRAMAS: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A96AB" id="Rectángulo 24" o:spid="_x0000_s1032" style="position:absolute;margin-left:347.8pt;margin-top:245.55pt;width:153.35pt;height:37.8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" filled="f" stroked="f">
                <v:textbox>
                  <w:txbxContent>
                    <w:p w14:paraId="5DD1EC7C" w14:textId="77777777" w:rsidR="007D44C4" w:rsidRDefault="001B0415">
                      <w:pP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 w:rsidRPr="00661BDE"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  <w:t>PROGRAMAS: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F5C2D2" wp14:editId="73E54046">
                <wp:simplePos x="0" y="0"/>
                <wp:positionH relativeFrom="margin">
                  <wp:posOffset>4273550</wp:posOffset>
                </wp:positionH>
                <wp:positionV relativeFrom="margin">
                  <wp:posOffset>3117215</wp:posOffset>
                </wp:positionV>
                <wp:extent cx="86995" cy="1955165"/>
                <wp:effectExtent l="0" t="0" r="8255" b="6985"/>
                <wp:wrapNone/>
                <wp:docPr id="1703670872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19551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12322" id="Rectángulo 23" o:spid="_x0000_s1026" style="position:absolute;margin-left:336.5pt;margin-top:245.45pt;width:6.85pt;height:153.9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" fillcolor="black" strokeweight="2pt">
                <w10:wrap anchorx="margin" anchory="margin"/>
              </v:rect>
            </w:pict>
          </mc:Fallback>
        </mc:AlternateContent>
      </w:r>
    </w:p>
    <w:p w14:paraId="0351BA44" w14:textId="04E013C8" w:rsidR="007D44C4" w:rsidRDefault="004B6AFD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2FAEE2" wp14:editId="363AB289">
                <wp:simplePos x="0" y="0"/>
                <wp:positionH relativeFrom="margin">
                  <wp:posOffset>4037330</wp:posOffset>
                </wp:positionH>
                <wp:positionV relativeFrom="margin">
                  <wp:posOffset>3408045</wp:posOffset>
                </wp:positionV>
                <wp:extent cx="2731770" cy="1722755"/>
                <wp:effectExtent l="0" t="0" r="0" b="0"/>
                <wp:wrapNone/>
                <wp:docPr id="2097334291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770" cy="172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A0718" w14:textId="77777777" w:rsidR="007D44C4" w:rsidRDefault="001B0415" w:rsidP="00D30F1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Word</w:t>
                            </w:r>
                          </w:p>
                          <w:p w14:paraId="35FF01C1" w14:textId="77777777" w:rsidR="007D44C4" w:rsidRDefault="001B0415" w:rsidP="00D30F1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Excel</w:t>
                            </w:r>
                          </w:p>
                          <w:p w14:paraId="504E36D7" w14:textId="44B2B512" w:rsidR="00AC09D9" w:rsidRDefault="00AC09D9" w:rsidP="00D30F1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Power Point</w:t>
                            </w:r>
                          </w:p>
                          <w:p w14:paraId="12F32162" w14:textId="77777777" w:rsidR="007D44C4" w:rsidRDefault="001B0415" w:rsidP="00D30F1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PDF24</w:t>
                            </w:r>
                          </w:p>
                          <w:p w14:paraId="03CE72C1" w14:textId="71F9A5AC" w:rsidR="007D44C4" w:rsidRPr="00AC09D9" w:rsidRDefault="001B0415" w:rsidP="00AC09D9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Photoshop CS6</w:t>
                            </w:r>
                          </w:p>
                          <w:p w14:paraId="19B5A06E" w14:textId="77777777" w:rsidR="00F32B10" w:rsidRDefault="001B0415" w:rsidP="00F32B1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Visual Studio</w:t>
                            </w:r>
                          </w:p>
                          <w:p w14:paraId="1C11EA94" w14:textId="291A2CE3" w:rsidR="000A5667" w:rsidRDefault="000A5667" w:rsidP="00F32B1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Kiro Code</w:t>
                            </w:r>
                          </w:p>
                          <w:p w14:paraId="3B9303DC" w14:textId="20312DC5" w:rsidR="007D44C4" w:rsidRDefault="003968B0" w:rsidP="00F32B1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 w:rsidRPr="00F32B10">
                              <w:rPr>
                                <w:b/>
                                <w:sz w:val="22"/>
                              </w:rPr>
                              <w:t>FL Studio 20</w:t>
                            </w:r>
                          </w:p>
                          <w:p w14:paraId="3D053FA2" w14:textId="40A9F5A4" w:rsidR="00AC09D9" w:rsidRPr="00F32B10" w:rsidRDefault="00AC09D9" w:rsidP="00F32B1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Capcut</w:t>
                            </w:r>
                          </w:p>
                          <w:p w14:paraId="1207EED5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5622809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FAEE2" id="Cuadro de texto 22" o:spid="_x0000_s1033" type="#_x0000_t202" style="position:absolute;left:0;text-align:left;margin-left:317.9pt;margin-top:268.35pt;width:215.1pt;height:135.6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" filled="f" stroked="f">
                <v:textbox inset=",7.2pt,,7.2pt">
                  <w:txbxContent>
                    <w:p w14:paraId="5F4A0718" w14:textId="77777777" w:rsidR="007D44C4" w:rsidRDefault="001B0415" w:rsidP="00D30F1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Word</w:t>
                      </w:r>
                    </w:p>
                    <w:p w14:paraId="35FF01C1" w14:textId="77777777" w:rsidR="007D44C4" w:rsidRDefault="001B0415" w:rsidP="00D30F1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Excel</w:t>
                      </w:r>
                    </w:p>
                    <w:p w14:paraId="504E36D7" w14:textId="44B2B512" w:rsidR="00AC09D9" w:rsidRDefault="00AC09D9" w:rsidP="00D30F1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Power Point</w:t>
                      </w:r>
                    </w:p>
                    <w:p w14:paraId="12F32162" w14:textId="77777777" w:rsidR="007D44C4" w:rsidRDefault="001B0415" w:rsidP="00D30F1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PDF24</w:t>
                      </w:r>
                    </w:p>
                    <w:p w14:paraId="03CE72C1" w14:textId="71F9A5AC" w:rsidR="007D44C4" w:rsidRPr="00AC09D9" w:rsidRDefault="001B0415" w:rsidP="00AC09D9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Photoshop CS6</w:t>
                      </w:r>
                    </w:p>
                    <w:p w14:paraId="19B5A06E" w14:textId="77777777" w:rsidR="00F32B10" w:rsidRDefault="001B0415" w:rsidP="00F32B1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Visual Studio</w:t>
                      </w:r>
                    </w:p>
                    <w:p w14:paraId="1C11EA94" w14:textId="291A2CE3" w:rsidR="000A5667" w:rsidRDefault="000A5667" w:rsidP="00F32B1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Kiro Code</w:t>
                      </w:r>
                    </w:p>
                    <w:p w14:paraId="3B9303DC" w14:textId="20312DC5" w:rsidR="007D44C4" w:rsidRDefault="003968B0" w:rsidP="00F32B1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 w:rsidRPr="00F32B10">
                        <w:rPr>
                          <w:b/>
                          <w:sz w:val="22"/>
                        </w:rPr>
                        <w:t>FL Studio 20</w:t>
                      </w:r>
                    </w:p>
                    <w:p w14:paraId="3D053FA2" w14:textId="40A9F5A4" w:rsidR="00AC09D9" w:rsidRPr="00F32B10" w:rsidRDefault="00AC09D9" w:rsidP="00F32B1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Capcut</w:t>
                      </w:r>
                    </w:p>
                    <w:p w14:paraId="1207EED5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  <w:p w14:paraId="55622809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E7CA151" wp14:editId="4CB8ED42">
                <wp:simplePos x="0" y="0"/>
                <wp:positionH relativeFrom="margin">
                  <wp:posOffset>-66675</wp:posOffset>
                </wp:positionH>
                <wp:positionV relativeFrom="margin">
                  <wp:posOffset>3410585</wp:posOffset>
                </wp:positionV>
                <wp:extent cx="4008120" cy="2143125"/>
                <wp:effectExtent l="0" t="0" r="0" b="0"/>
                <wp:wrapNone/>
                <wp:docPr id="1760027717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8120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41DFA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>Bachiller en Ciencias Sociales</w:t>
                            </w:r>
                          </w:p>
                          <w:p w14:paraId="7ACE906C" w14:textId="224A9E08" w:rsidR="007D44C4" w:rsidRPr="00D30F19" w:rsidRDefault="001B0415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U.E. Liceo Cocorote – Yaritagua, Yaracuy - Venezuela</w:t>
                            </w:r>
                          </w:p>
                          <w:p w14:paraId="6187685B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>Aprendiz INCES - Asistente Administrativo</w:t>
                            </w:r>
                          </w:p>
                          <w:p w14:paraId="22BB6545" w14:textId="14157FA2" w:rsidR="00661BDE" w:rsidRDefault="001B0415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Instituto Técnico </w:t>
                            </w:r>
                            <w:proofErr w:type="gramStart"/>
                            <w:r w:rsidR="00661BDE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« 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Manuel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Lissette </w:t>
                            </w:r>
                            <w:proofErr w:type="gramStart"/>
                            <w:r w:rsidR="00AC09D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Rodríguez</w:t>
                            </w:r>
                            <w:r w:rsidR="00661BDE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 »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– </w:t>
                            </w:r>
                          </w:p>
                          <w:p w14:paraId="0A28C55D" w14:textId="1AC5208F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San Felipe, Yaracuy </w:t>
                            </w:r>
                            <w:r w:rsidR="00D30F1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Venezuela</w:t>
                            </w:r>
                          </w:p>
                          <w:p w14:paraId="177EC4F3" w14:textId="1BF9C036" w:rsidR="00D30F19" w:rsidRDefault="00D30F19" w:rsidP="00D30F19">
                            <w:pP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 xml:space="preserve">TSU – Ciencias de la </w:t>
                            </w:r>
                            <w:r w:rsidR="00AC09D9"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>Información</w:t>
                            </w:r>
                          </w:p>
                          <w:p w14:paraId="75565E30" w14:textId="5B1838CD" w:rsidR="00D30F19" w:rsidRDefault="00D16EA1" w:rsidP="00D30F19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</w:t>
                            </w:r>
                            <w:r w:rsidR="00D30F1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="00D30F1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« 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Andrés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Eloy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Blanco</w:t>
                            </w:r>
                            <w:r w:rsidR="00D30F1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 »</w:t>
                            </w:r>
                            <w:proofErr w:type="gramEnd"/>
                          </w:p>
                          <w:p w14:paraId="78156315" w14:textId="4B47FA6C" w:rsidR="00D30F19" w:rsidRDefault="00D16EA1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Barquisimeto, Lara</w:t>
                            </w:r>
                            <w:r w:rsidR="00D30F1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- Venezuela</w:t>
                            </w:r>
                          </w:p>
                          <w:p w14:paraId="5928243A" w14:textId="70A32217" w:rsidR="00661BDE" w:rsidRDefault="00661BDE" w:rsidP="00661BDE">
                            <w:pP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 xml:space="preserve">TSU – </w:t>
                            </w:r>
                            <w:r w:rsidR="00AC09D9"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>Ingeniería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 xml:space="preserve"> en </w:t>
                            </w:r>
                            <w:r w:rsidR="00AC09D9"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2"/>
                              </w:rPr>
                              <w:t>Informática</w:t>
                            </w:r>
                          </w:p>
                          <w:p w14:paraId="74029BAF" w14:textId="1C321E90" w:rsidR="00661BDE" w:rsidRDefault="00661BDE" w:rsidP="00661BDE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Aldea Universitaria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« Matilde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Lucia </w:t>
                            </w:r>
                            <w:proofErr w:type="gramStart"/>
                            <w:r w:rsidR="00AC09D9"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González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 »</w:t>
                            </w:r>
                            <w:proofErr w:type="gramEnd"/>
                          </w:p>
                          <w:p w14:paraId="231B87E1" w14:textId="77777777" w:rsidR="00661BDE" w:rsidRPr="00661BDE" w:rsidRDefault="00661BDE" w:rsidP="00661BDE">
                            <w:pP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  <w:color w:val="000000"/>
                                <w:sz w:val="22"/>
                                <w:szCs w:val="22"/>
                              </w:rPr>
                              <w:t>Yaritagua, Yaracuy - Venezuela</w:t>
                            </w:r>
                          </w:p>
                          <w:p w14:paraId="72388D97" w14:textId="77777777" w:rsidR="007D44C4" w:rsidRDefault="007D44C4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CA151" id="Cuadro de texto 21" o:spid="_x0000_s1034" type="#_x0000_t202" style="position:absolute;left:0;text-align:left;margin-left:-5.25pt;margin-top:268.55pt;width:315.6pt;height:168.75pt;z-index: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" filled="f" stroked="f">
                <v:textbox>
                  <w:txbxContent>
                    <w:p w14:paraId="59441DFA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>Bachiller en Ciencias Sociales</w:t>
                      </w:r>
                    </w:p>
                    <w:p w14:paraId="7ACE906C" w14:textId="224A9E08" w:rsidR="007D44C4" w:rsidRPr="00D30F19" w:rsidRDefault="001B0415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U.E. Liceo Cocorote – Yaritagua, Yaracuy - Venezuela</w:t>
                      </w:r>
                    </w:p>
                    <w:p w14:paraId="6187685B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>Aprendiz INCES - Asistente Administrativo</w:t>
                      </w:r>
                    </w:p>
                    <w:p w14:paraId="22BB6545" w14:textId="14157FA2" w:rsidR="00661BDE" w:rsidRDefault="001B0415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Instituto Técnico </w:t>
                      </w:r>
                      <w:proofErr w:type="gramStart"/>
                      <w:r w:rsidR="00661BDE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« </w:t>
                      </w: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Manuel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Lissette </w:t>
                      </w:r>
                      <w:proofErr w:type="gramStart"/>
                      <w:r w:rsidR="00AC09D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Rodríguez</w:t>
                      </w:r>
                      <w:r w:rsidR="00661BDE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 »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– </w:t>
                      </w:r>
                    </w:p>
                    <w:p w14:paraId="0A28C55D" w14:textId="1AC5208F" w:rsidR="007D44C4" w:rsidRDefault="001B0415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San Felipe, Yaracuy </w:t>
                      </w:r>
                      <w:r w:rsidR="00D30F1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Venezuela</w:t>
                      </w:r>
                    </w:p>
                    <w:p w14:paraId="177EC4F3" w14:textId="1BF9C036" w:rsidR="00D30F19" w:rsidRDefault="00D30F19" w:rsidP="00D30F19">
                      <w:pP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 xml:space="preserve">TSU – Ciencias de la </w:t>
                      </w:r>
                      <w:r w:rsidR="00AC09D9"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>Información</w:t>
                      </w:r>
                    </w:p>
                    <w:p w14:paraId="75565E30" w14:textId="5B1838CD" w:rsidR="00D30F19" w:rsidRDefault="00D16EA1" w:rsidP="00D30F19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Universidad</w:t>
                      </w:r>
                      <w:r w:rsidR="00D30F1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="00D30F1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« </w:t>
                      </w: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Andrés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Eloy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Blanco</w:t>
                      </w:r>
                      <w:r w:rsidR="00D30F1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 »</w:t>
                      </w:r>
                      <w:proofErr w:type="gramEnd"/>
                    </w:p>
                    <w:p w14:paraId="78156315" w14:textId="4B47FA6C" w:rsidR="00D30F19" w:rsidRDefault="00D16EA1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Barquisimeto, Lara</w:t>
                      </w:r>
                      <w:r w:rsidR="00D30F1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- Venezuela</w:t>
                      </w:r>
                    </w:p>
                    <w:p w14:paraId="5928243A" w14:textId="70A32217" w:rsidR="00661BDE" w:rsidRDefault="00661BDE" w:rsidP="00661BDE">
                      <w:pP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 xml:space="preserve">TSU – </w:t>
                      </w:r>
                      <w:r w:rsidR="00AC09D9"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>Ingeniería</w:t>
                      </w: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 xml:space="preserve"> en </w:t>
                      </w:r>
                      <w:r w:rsidR="00AC09D9"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2"/>
                        </w:rPr>
                        <w:t>Informática</w:t>
                      </w:r>
                    </w:p>
                    <w:p w14:paraId="74029BAF" w14:textId="1C321E90" w:rsidR="00661BDE" w:rsidRDefault="00661BDE" w:rsidP="00661BDE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Aldea Universitaria </w:t>
                      </w:r>
                      <w:proofErr w:type="gramStart"/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« Matilde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 xml:space="preserve"> Lucia </w:t>
                      </w:r>
                      <w:proofErr w:type="gramStart"/>
                      <w:r w:rsidR="00AC09D9"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González</w:t>
                      </w: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 »</w:t>
                      </w:r>
                      <w:proofErr w:type="gramEnd"/>
                    </w:p>
                    <w:p w14:paraId="231B87E1" w14:textId="77777777" w:rsidR="00661BDE" w:rsidRPr="00661BDE" w:rsidRDefault="00661BDE" w:rsidP="00661BDE">
                      <w:pP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  <w:color w:val="000000"/>
                          <w:sz w:val="22"/>
                          <w:szCs w:val="22"/>
                        </w:rPr>
                        <w:t>Yaritagua, Yaracuy - Venezuela</w:t>
                      </w:r>
                    </w:p>
                    <w:p w14:paraId="72388D97" w14:textId="77777777" w:rsidR="007D44C4" w:rsidRDefault="007D44C4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00210" wp14:editId="437D7500">
                <wp:simplePos x="0" y="0"/>
                <wp:positionH relativeFrom="column">
                  <wp:posOffset>-756285</wp:posOffset>
                </wp:positionH>
                <wp:positionV relativeFrom="paragraph">
                  <wp:posOffset>911225</wp:posOffset>
                </wp:positionV>
                <wp:extent cx="66675" cy="495300"/>
                <wp:effectExtent l="0" t="0" r="9525" b="0"/>
                <wp:wrapNone/>
                <wp:docPr id="286240313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495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B9FF0" id="Rectángulo 20" o:spid="_x0000_s1026" style="position:absolute;margin-left:-59.55pt;margin-top:71.75pt;width:5.2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" fillcolor="black" strokeweight="2pt"/>
            </w:pict>
          </mc:Fallback>
        </mc:AlternateContent>
      </w:r>
      <w:r w:rsidR="001B0415">
        <w:t xml:space="preserve"> </w:t>
      </w:r>
    </w:p>
    <w:p w14:paraId="71636B63" w14:textId="1160431E" w:rsidR="007D44C4" w:rsidRDefault="004B6AF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C86EE0" wp14:editId="3BAA5A8A">
                <wp:simplePos x="0" y="0"/>
                <wp:positionH relativeFrom="margin">
                  <wp:posOffset>-9013190</wp:posOffset>
                </wp:positionH>
                <wp:positionV relativeFrom="margin">
                  <wp:posOffset>13843635</wp:posOffset>
                </wp:positionV>
                <wp:extent cx="2391410" cy="857250"/>
                <wp:effectExtent l="0" t="0" r="0" b="0"/>
                <wp:wrapNone/>
                <wp:docPr id="167945203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141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B7FD5" w14:textId="77777777" w:rsidR="007D44C4" w:rsidRDefault="001B0415">
                            <w:pPr>
                              <w:jc w:val="right"/>
                              <w:rPr>
                                <w:rFonts w:ascii="Times New Roman" w:eastAsia="Calibri" w:hAnsi="Times New Roman"/>
                                <w:color w:val="000000"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color w:val="000000"/>
                                <w:sz w:val="52"/>
                                <w:lang w:val="es-ES"/>
                              </w:rPr>
                              <w:t xml:space="preserve">Emilio </w:t>
                            </w:r>
                            <w:proofErr w:type="spellStart"/>
                            <w:r>
                              <w:rPr>
                                <w:rFonts w:ascii="Times New Roman" w:eastAsia="Calibri" w:hAnsi="Times New Roman"/>
                                <w:color w:val="000000"/>
                                <w:sz w:val="52"/>
                                <w:lang w:val="es-ES"/>
                              </w:rPr>
                              <w:t>Perez</w:t>
                            </w:r>
                            <w:proofErr w:type="spellEnd"/>
                          </w:p>
                          <w:p w14:paraId="6233EFC9" w14:textId="77777777" w:rsidR="007D44C4" w:rsidRDefault="001B0415">
                            <w:pPr>
                              <w:jc w:val="right"/>
                              <w:rPr>
                                <w:rFonts w:ascii="Times New Roman" w:eastAsia="Calibri" w:hAnsi="Times New Roman"/>
                                <w:b/>
                                <w:color w:val="000000"/>
                                <w:lang w:val="es-ES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/>
                                <w:lang w:val="es-ES"/>
                              </w:rPr>
                              <w:t>Fecha de Nacimiento:</w:t>
                            </w:r>
                          </w:p>
                          <w:p w14:paraId="7D82D0F3" w14:textId="77777777" w:rsidR="007D44C4" w:rsidRDefault="001B0415">
                            <w:pPr>
                              <w:jc w:val="right"/>
                              <w:rPr>
                                <w:rFonts w:ascii="Century Gothic" w:eastAsia="Calibri" w:hAnsi="Century Gothic" w:cs="Calibri"/>
                                <w:color w:val="000000"/>
                                <w:sz w:val="32"/>
                                <w:lang w:val="es-ES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color w:val="000000"/>
                                <w:lang w:val="es-ES"/>
                              </w:rPr>
                              <w:t xml:space="preserve">31 de </w:t>
                            </w:r>
                            <w:proofErr w:type="gramStart"/>
                            <w:r>
                              <w:rPr>
                                <w:rFonts w:ascii="Times New Roman" w:eastAsia="Calibri" w:hAnsi="Times New Roman"/>
                                <w:color w:val="000000"/>
                                <w:lang w:val="es-ES"/>
                              </w:rPr>
                              <w:t>Octubre</w:t>
                            </w:r>
                            <w:proofErr w:type="gramEnd"/>
                            <w:r>
                              <w:rPr>
                                <w:rFonts w:ascii="Times New Roman" w:eastAsia="Calibri" w:hAnsi="Times New Roman"/>
                                <w:color w:val="000000"/>
                                <w:lang w:val="es-ES"/>
                              </w:rPr>
                              <w:t>, 1999</w:t>
                            </w:r>
                          </w:p>
                          <w:p w14:paraId="1E96FFCD" w14:textId="77777777" w:rsidR="007D44C4" w:rsidRDefault="007D44C4">
                            <w:pPr>
                              <w:jc w:val="right"/>
                              <w:rPr>
                                <w:rFonts w:ascii="Century Gothic" w:eastAsia="Calibri" w:hAnsi="Century Gothic" w:cs="Calibri"/>
                                <w:color w:val="000000"/>
                                <w:sz w:val="36"/>
                                <w:lang w:val="es-ES"/>
                              </w:rPr>
                            </w:pPr>
                          </w:p>
                          <w:p w14:paraId="21E02953" w14:textId="77777777" w:rsidR="007D44C4" w:rsidRDefault="007D44C4">
                            <w:pPr>
                              <w:jc w:val="right"/>
                              <w:rPr>
                                <w:rFonts w:ascii="Century Gothic" w:eastAsia="Calibri" w:hAnsi="Century Gothic" w:cs="Calibri"/>
                                <w:color w:val="000000"/>
                                <w:sz w:val="36"/>
                                <w:lang w:val="es-ES"/>
                              </w:rPr>
                            </w:pPr>
                          </w:p>
                          <w:p w14:paraId="2F9E246E" w14:textId="77777777" w:rsidR="007D44C4" w:rsidRDefault="007D44C4">
                            <w:pPr>
                              <w:jc w:val="right"/>
                              <w:rPr>
                                <w:rFonts w:ascii="Century Gothic" w:hAnsi="Century Gothic" w:cs="Corsiva Hebrew"/>
                                <w:color w:val="000000"/>
                                <w:sz w:val="15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86EE0" id="Cuadro de texto 19" o:spid="_x0000_s1035" type="#_x0000_t202" style="position:absolute;margin-left:-709.7pt;margin-top:1090.05pt;width:188.3pt;height:67.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" filled="f" stroked="f">
                <v:textbox>
                  <w:txbxContent>
                    <w:p w14:paraId="660B7FD5" w14:textId="77777777" w:rsidR="007D44C4" w:rsidRDefault="001B0415">
                      <w:pPr>
                        <w:jc w:val="right"/>
                        <w:rPr>
                          <w:rFonts w:ascii="Times New Roman" w:eastAsia="Calibri" w:hAnsi="Times New Roman"/>
                          <w:color w:val="000000"/>
                          <w:sz w:val="52"/>
                          <w:lang w:val="es-ES"/>
                        </w:rPr>
                      </w:pPr>
                      <w:r>
                        <w:rPr>
                          <w:rFonts w:ascii="Times New Roman" w:eastAsia="Calibri" w:hAnsi="Times New Roman"/>
                          <w:color w:val="000000"/>
                          <w:sz w:val="52"/>
                          <w:lang w:val="es-ES"/>
                        </w:rPr>
                        <w:t xml:space="preserve">Emilio </w:t>
                      </w:r>
                      <w:proofErr w:type="spellStart"/>
                      <w:r>
                        <w:rPr>
                          <w:rFonts w:ascii="Times New Roman" w:eastAsia="Calibri" w:hAnsi="Times New Roman"/>
                          <w:color w:val="000000"/>
                          <w:sz w:val="52"/>
                          <w:lang w:val="es-ES"/>
                        </w:rPr>
                        <w:t>Perez</w:t>
                      </w:r>
                      <w:proofErr w:type="spellEnd"/>
                    </w:p>
                    <w:p w14:paraId="6233EFC9" w14:textId="77777777" w:rsidR="007D44C4" w:rsidRDefault="001B0415">
                      <w:pPr>
                        <w:jc w:val="right"/>
                        <w:rPr>
                          <w:rFonts w:ascii="Times New Roman" w:eastAsia="Calibri" w:hAnsi="Times New Roman"/>
                          <w:b/>
                          <w:color w:val="000000"/>
                          <w:lang w:val="es-ES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/>
                          <w:lang w:val="es-ES"/>
                        </w:rPr>
                        <w:t>Fecha de Nacimiento:</w:t>
                      </w:r>
                    </w:p>
                    <w:p w14:paraId="7D82D0F3" w14:textId="77777777" w:rsidR="007D44C4" w:rsidRDefault="001B0415">
                      <w:pPr>
                        <w:jc w:val="right"/>
                        <w:rPr>
                          <w:rFonts w:ascii="Century Gothic" w:eastAsia="Calibri" w:hAnsi="Century Gothic" w:cs="Calibri"/>
                          <w:color w:val="000000"/>
                          <w:sz w:val="32"/>
                          <w:lang w:val="es-ES"/>
                        </w:rPr>
                      </w:pPr>
                      <w:r>
                        <w:rPr>
                          <w:rFonts w:ascii="Times New Roman" w:eastAsia="Calibri" w:hAnsi="Times New Roman"/>
                          <w:color w:val="000000"/>
                          <w:lang w:val="es-ES"/>
                        </w:rPr>
                        <w:t xml:space="preserve">31 de </w:t>
                      </w:r>
                      <w:proofErr w:type="gramStart"/>
                      <w:r>
                        <w:rPr>
                          <w:rFonts w:ascii="Times New Roman" w:eastAsia="Calibri" w:hAnsi="Times New Roman"/>
                          <w:color w:val="000000"/>
                          <w:lang w:val="es-ES"/>
                        </w:rPr>
                        <w:t>Octubre</w:t>
                      </w:r>
                      <w:proofErr w:type="gramEnd"/>
                      <w:r>
                        <w:rPr>
                          <w:rFonts w:ascii="Times New Roman" w:eastAsia="Calibri" w:hAnsi="Times New Roman"/>
                          <w:color w:val="000000"/>
                          <w:lang w:val="es-ES"/>
                        </w:rPr>
                        <w:t>, 1999</w:t>
                      </w:r>
                    </w:p>
                    <w:p w14:paraId="1E96FFCD" w14:textId="77777777" w:rsidR="007D44C4" w:rsidRDefault="007D44C4">
                      <w:pPr>
                        <w:jc w:val="right"/>
                        <w:rPr>
                          <w:rFonts w:ascii="Century Gothic" w:eastAsia="Calibri" w:hAnsi="Century Gothic" w:cs="Calibri"/>
                          <w:color w:val="000000"/>
                          <w:sz w:val="36"/>
                          <w:lang w:val="es-ES"/>
                        </w:rPr>
                      </w:pPr>
                    </w:p>
                    <w:p w14:paraId="21E02953" w14:textId="77777777" w:rsidR="007D44C4" w:rsidRDefault="007D44C4">
                      <w:pPr>
                        <w:jc w:val="right"/>
                        <w:rPr>
                          <w:rFonts w:ascii="Century Gothic" w:eastAsia="Calibri" w:hAnsi="Century Gothic" w:cs="Calibri"/>
                          <w:color w:val="000000"/>
                          <w:sz w:val="36"/>
                          <w:lang w:val="es-ES"/>
                        </w:rPr>
                      </w:pPr>
                    </w:p>
                    <w:p w14:paraId="2F9E246E" w14:textId="77777777" w:rsidR="007D44C4" w:rsidRDefault="007D44C4">
                      <w:pPr>
                        <w:jc w:val="right"/>
                        <w:rPr>
                          <w:rFonts w:ascii="Century Gothic" w:hAnsi="Century Gothic" w:cs="Corsiva Hebrew"/>
                          <w:color w:val="000000"/>
                          <w:sz w:val="15"/>
                          <w:lang w:val="es-E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E1BA703" w14:textId="77777777" w:rsidR="007D44C4" w:rsidRDefault="007D44C4">
      <w:pPr>
        <w:jc w:val="center"/>
        <w:rPr>
          <w:noProof/>
        </w:rPr>
      </w:pPr>
    </w:p>
    <w:p w14:paraId="55E2D3D0" w14:textId="595698C4" w:rsidR="007D44C4" w:rsidRDefault="007D44C4">
      <w:pPr>
        <w:jc w:val="center"/>
      </w:pPr>
    </w:p>
    <w:p w14:paraId="79E4B577" w14:textId="49C9EAB6" w:rsidR="007D44C4" w:rsidRDefault="007D44C4">
      <w:pPr>
        <w:jc w:val="center"/>
      </w:pPr>
    </w:p>
    <w:p w14:paraId="56128D71" w14:textId="15B1E59F" w:rsidR="007D44C4" w:rsidRDefault="007D44C4">
      <w:pPr>
        <w:jc w:val="center"/>
      </w:pPr>
    </w:p>
    <w:p w14:paraId="20C90198" w14:textId="6DE9B9E2" w:rsidR="007D44C4" w:rsidRDefault="004B6AFD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5B9111" wp14:editId="7E78DFC4">
                <wp:simplePos x="0" y="0"/>
                <wp:positionH relativeFrom="margin">
                  <wp:posOffset>-24765</wp:posOffset>
                </wp:positionH>
                <wp:positionV relativeFrom="margin">
                  <wp:posOffset>3121025</wp:posOffset>
                </wp:positionV>
                <wp:extent cx="1580515" cy="408940"/>
                <wp:effectExtent l="0" t="0" r="0" b="0"/>
                <wp:wrapNone/>
                <wp:docPr id="1750849883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0515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22298" w14:textId="77777777" w:rsidR="007D44C4" w:rsidRDefault="001B0415">
                            <w:pP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ESTUDIOS</w:t>
                            </w:r>
                            <w:proofErr w:type="gramStart"/>
                            <w: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: :REALI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5B9111" id="Rectángulo 18" o:spid="_x0000_s1036" style="position:absolute;left:0;text-align:left;margin-left:-1.95pt;margin-top:245.75pt;width:124.45pt;height:32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" filled="f" stroked="f">
                <v:textbox>
                  <w:txbxContent>
                    <w:p w14:paraId="5DA22298" w14:textId="77777777" w:rsidR="007D44C4" w:rsidRDefault="001B0415">
                      <w:pP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  <w:t>ESTUDIOS</w:t>
                      </w:r>
                      <w:proofErr w:type="gramStart"/>
                      <w: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  <w:t>: :REALI</w:t>
                      </w:r>
                      <w:proofErr w:type="gramEnd"/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83ADDF" wp14:editId="2C00575F">
                <wp:simplePos x="0" y="0"/>
                <wp:positionH relativeFrom="margin">
                  <wp:posOffset>4273550</wp:posOffset>
                </wp:positionH>
                <wp:positionV relativeFrom="margin">
                  <wp:posOffset>5187315</wp:posOffset>
                </wp:positionV>
                <wp:extent cx="86995" cy="734695"/>
                <wp:effectExtent l="0" t="0" r="8255" b="8255"/>
                <wp:wrapNone/>
                <wp:docPr id="226371156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7346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6A837" id="Rectángulo 17" o:spid="_x0000_s1026" style="position:absolute;margin-left:336.5pt;margin-top:408.45pt;width:6.85pt;height:57.8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" fillcolor="black" strokeweight="2pt">
                <w10:wrap anchorx="margin" anchory="margin"/>
              </v:rect>
            </w:pict>
          </mc:Fallback>
        </mc:AlternateContent>
      </w:r>
    </w:p>
    <w:p w14:paraId="5A4EDA04" w14:textId="2A906794" w:rsidR="007D44C4" w:rsidRDefault="007D44C4"/>
    <w:p w14:paraId="1E0EB554" w14:textId="77777777" w:rsidR="007D44C4" w:rsidRDefault="007D44C4">
      <w:pPr>
        <w:jc w:val="center"/>
      </w:pPr>
    </w:p>
    <w:p w14:paraId="354F243E" w14:textId="77777777" w:rsidR="007D44C4" w:rsidRDefault="007D44C4"/>
    <w:p w14:paraId="382E385D" w14:textId="163EBEE5" w:rsidR="007D44C4" w:rsidRDefault="004B6AF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B1613" wp14:editId="07991171">
                <wp:simplePos x="0" y="0"/>
                <wp:positionH relativeFrom="margin">
                  <wp:posOffset>4370070</wp:posOffset>
                </wp:positionH>
                <wp:positionV relativeFrom="margin">
                  <wp:posOffset>5125720</wp:posOffset>
                </wp:positionV>
                <wp:extent cx="1858645" cy="426085"/>
                <wp:effectExtent l="0" t="0" r="0" b="0"/>
                <wp:wrapNone/>
                <wp:docPr id="234967600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864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C77AA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IDIOMAS: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EB1613" id="Rectángulo 16" o:spid="_x0000_s1037" style="position:absolute;margin-left:344.1pt;margin-top:403.6pt;width:146.35pt;height:33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" filled="f" stroked="f">
                <v:textbox>
                  <w:txbxContent>
                    <w:p w14:paraId="6B9C77AA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  <w:t>IDIOMAS: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16394F" wp14:editId="1D0AD7DC">
                <wp:simplePos x="0" y="0"/>
                <wp:positionH relativeFrom="margin">
                  <wp:posOffset>4279900</wp:posOffset>
                </wp:positionH>
                <wp:positionV relativeFrom="margin">
                  <wp:posOffset>6043930</wp:posOffset>
                </wp:positionV>
                <wp:extent cx="76200" cy="1724660"/>
                <wp:effectExtent l="0" t="0" r="0" b="8890"/>
                <wp:wrapNone/>
                <wp:docPr id="1059248439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6200" cy="17246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A90B2" id="Rectángulo 15" o:spid="_x0000_s1026" style="position:absolute;margin-left:337pt;margin-top:475.9pt;width:6pt;height:135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" fillcolor="black" strokeweight="2pt">
                <w10:wrap anchorx="margin" anchory="margin"/>
              </v:rect>
            </w:pict>
          </mc:Fallback>
        </mc:AlternateContent>
      </w:r>
    </w:p>
    <w:p w14:paraId="60351975" w14:textId="067206E1" w:rsidR="007D44C4" w:rsidRDefault="007D44C4"/>
    <w:p w14:paraId="701E76E4" w14:textId="49E16261" w:rsidR="007D44C4" w:rsidRDefault="004B6AF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43F0460" wp14:editId="40AFF2E4">
                <wp:simplePos x="0" y="0"/>
                <wp:positionH relativeFrom="margin">
                  <wp:posOffset>4048125</wp:posOffset>
                </wp:positionH>
                <wp:positionV relativeFrom="margin">
                  <wp:posOffset>5442585</wp:posOffset>
                </wp:positionV>
                <wp:extent cx="2571750" cy="511175"/>
                <wp:effectExtent l="0" t="0" r="0" b="0"/>
                <wp:wrapNone/>
                <wp:docPr id="1848502481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1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2A5B8" w14:textId="77777777" w:rsidR="007D44C4" w:rsidRDefault="001B041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Español: </w:t>
                            </w:r>
                            <w:r>
                              <w:rPr>
                                <w:sz w:val="22"/>
                              </w:rPr>
                              <w:t>Natal</w:t>
                            </w:r>
                          </w:p>
                          <w:p w14:paraId="2B4C69F9" w14:textId="57629CE6" w:rsidR="007D44C4" w:rsidRDefault="001B041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Inglés: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 w:rsidR="00236C1B">
                              <w:rPr>
                                <w:sz w:val="22"/>
                              </w:rPr>
                              <w:t>Básico</w:t>
                            </w:r>
                            <w:r w:rsidR="000A5667">
                              <w:rPr>
                                <w:sz w:val="22"/>
                              </w:rPr>
                              <w:t xml:space="preserve"> </w:t>
                            </w:r>
                            <w:r w:rsidR="00236C1B">
                              <w:rPr>
                                <w:sz w:val="22"/>
                              </w:rPr>
                              <w:t>Técnico</w:t>
                            </w:r>
                          </w:p>
                          <w:p w14:paraId="2D8A3F0A" w14:textId="77777777" w:rsidR="007D44C4" w:rsidRDefault="007D44C4">
                            <w:pPr>
                              <w:pStyle w:val="Prrafodelista"/>
                              <w:rPr>
                                <w:sz w:val="22"/>
                              </w:rPr>
                            </w:pPr>
                          </w:p>
                          <w:p w14:paraId="2BA12459" w14:textId="77777777" w:rsidR="007D44C4" w:rsidRDefault="007D44C4">
                            <w:pPr>
                              <w:pStyle w:val="Prrafodelista"/>
                              <w:rPr>
                                <w:sz w:val="22"/>
                              </w:rPr>
                            </w:pPr>
                          </w:p>
                          <w:p w14:paraId="5FFC2945" w14:textId="77777777" w:rsidR="007D44C4" w:rsidRDefault="007D44C4">
                            <w:pPr>
                              <w:pStyle w:val="Prrafodelista"/>
                              <w:rPr>
                                <w:sz w:val="22"/>
                              </w:rPr>
                            </w:pPr>
                          </w:p>
                          <w:p w14:paraId="67C82C15" w14:textId="77777777" w:rsidR="007D44C4" w:rsidRDefault="007D44C4">
                            <w:pPr>
                              <w:pStyle w:val="Prrafodelista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F0460" id="Cuadro de texto 14" o:spid="_x0000_s1038" type="#_x0000_t202" style="position:absolute;margin-left:318.75pt;margin-top:428.55pt;width:202.5pt;height:40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" filled="f" stroked="f">
                <v:textbox inset=",7.2pt,,7.2pt">
                  <w:txbxContent>
                    <w:p w14:paraId="4A72A5B8" w14:textId="77777777" w:rsidR="007D44C4" w:rsidRDefault="001B041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Español: </w:t>
                      </w:r>
                      <w:r>
                        <w:rPr>
                          <w:sz w:val="22"/>
                        </w:rPr>
                        <w:t>Natal</w:t>
                      </w:r>
                    </w:p>
                    <w:p w14:paraId="2B4C69F9" w14:textId="57629CE6" w:rsidR="007D44C4" w:rsidRDefault="001B041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Inglés:</w:t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 w:rsidR="00236C1B">
                        <w:rPr>
                          <w:sz w:val="22"/>
                        </w:rPr>
                        <w:t>Básico</w:t>
                      </w:r>
                      <w:r w:rsidR="000A5667">
                        <w:rPr>
                          <w:sz w:val="22"/>
                        </w:rPr>
                        <w:t xml:space="preserve"> </w:t>
                      </w:r>
                      <w:r w:rsidR="00236C1B">
                        <w:rPr>
                          <w:sz w:val="22"/>
                        </w:rPr>
                        <w:t>Técnico</w:t>
                      </w:r>
                    </w:p>
                    <w:p w14:paraId="2D8A3F0A" w14:textId="77777777" w:rsidR="007D44C4" w:rsidRDefault="007D44C4">
                      <w:pPr>
                        <w:pStyle w:val="Prrafodelista"/>
                        <w:rPr>
                          <w:sz w:val="22"/>
                        </w:rPr>
                      </w:pPr>
                    </w:p>
                    <w:p w14:paraId="2BA12459" w14:textId="77777777" w:rsidR="007D44C4" w:rsidRDefault="007D44C4">
                      <w:pPr>
                        <w:pStyle w:val="Prrafodelista"/>
                        <w:rPr>
                          <w:sz w:val="22"/>
                        </w:rPr>
                      </w:pPr>
                    </w:p>
                    <w:p w14:paraId="5FFC2945" w14:textId="77777777" w:rsidR="007D44C4" w:rsidRDefault="007D44C4">
                      <w:pPr>
                        <w:pStyle w:val="Prrafodelista"/>
                        <w:rPr>
                          <w:sz w:val="22"/>
                        </w:rPr>
                      </w:pPr>
                    </w:p>
                    <w:p w14:paraId="67C82C15" w14:textId="77777777" w:rsidR="007D44C4" w:rsidRDefault="007D44C4">
                      <w:pPr>
                        <w:pStyle w:val="Prrafodelista"/>
                        <w:rPr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32C102B" wp14:editId="0AC27168">
                <wp:simplePos x="0" y="0"/>
                <wp:positionH relativeFrom="margin">
                  <wp:posOffset>-80645</wp:posOffset>
                </wp:positionH>
                <wp:positionV relativeFrom="margin">
                  <wp:posOffset>5538470</wp:posOffset>
                </wp:positionV>
                <wp:extent cx="4121150" cy="544195"/>
                <wp:effectExtent l="0" t="0" r="0" b="0"/>
                <wp:wrapNone/>
                <wp:docPr id="915257785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2115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4B0DF" w14:textId="77777777" w:rsidR="007D44C4" w:rsidRDefault="001B0415">
                            <w:pPr>
                              <w:rPr>
                                <w:rFonts w:ascii="Avenir Next" w:hAnsi="Avenir Next" w:cs="Baghdad"/>
                                <w:color w:val="000000"/>
                                <w:sz w:val="36"/>
                                <w:szCs w:val="2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ascii="Avenir Next" w:hAnsi="Avenir Next" w:cs="Baghdad"/>
                                <w:color w:val="000000"/>
                                <w:sz w:val="36"/>
                                <w:szCs w:val="28"/>
                                <w:u w:val="single"/>
                                <w:lang w:val="es-ES"/>
                              </w:rPr>
                              <w:t>EXPERIENCIA LABORAL: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C102B" id="Rectángulo 12" o:spid="_x0000_s1039" style="position:absolute;margin-left:-6.35pt;margin-top:436.1pt;width:324.5pt;height:42.8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" filled="f" stroked="f">
                <v:textbox>
                  <w:txbxContent>
                    <w:p w14:paraId="28D4B0DF" w14:textId="77777777" w:rsidR="007D44C4" w:rsidRDefault="001B0415">
                      <w:pPr>
                        <w:rPr>
                          <w:rFonts w:ascii="Avenir Next" w:hAnsi="Avenir Next" w:cs="Baghdad"/>
                          <w:color w:val="000000"/>
                          <w:sz w:val="36"/>
                          <w:szCs w:val="28"/>
                          <w:u w:val="single"/>
                          <w:lang w:val="es-ES"/>
                        </w:rPr>
                      </w:pPr>
                      <w:r>
                        <w:rPr>
                          <w:rFonts w:ascii="Avenir Next" w:hAnsi="Avenir Next" w:cs="Baghdad"/>
                          <w:color w:val="000000"/>
                          <w:sz w:val="36"/>
                          <w:szCs w:val="28"/>
                          <w:u w:val="single"/>
                          <w:lang w:val="es-ES"/>
                        </w:rPr>
                        <w:t>EXPERIENCIA LABORAL: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B8BE345" wp14:editId="447C1D5D">
                <wp:simplePos x="0" y="0"/>
                <wp:positionH relativeFrom="margin">
                  <wp:posOffset>-55245</wp:posOffset>
                </wp:positionH>
                <wp:positionV relativeFrom="margin">
                  <wp:posOffset>5920105</wp:posOffset>
                </wp:positionV>
                <wp:extent cx="4447540" cy="551815"/>
                <wp:effectExtent l="0" t="0" r="0" b="0"/>
                <wp:wrapNone/>
                <wp:docPr id="1793547274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EA480" w14:textId="000769F0" w:rsidR="007D44C4" w:rsidRDefault="00D96B12">
                            <w:pPr>
                              <w:rPr>
                                <w:rFonts w:ascii="Century Gothic" w:hAnsi="Century Gothic"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8"/>
                              </w:rPr>
                              <w:t>CONSEJO NACIONAL ELECTORAL | LARA</w:t>
                            </w:r>
                          </w:p>
                          <w:p w14:paraId="720C8C73" w14:textId="5F9C7A5D" w:rsidR="007D44C4" w:rsidRDefault="008557A5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>Operador</w:t>
                            </w:r>
                            <w:r w:rsidR="00D96B12"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 xml:space="preserve"> Técnico Electoral (Servicio Técnico)</w:t>
                            </w:r>
                          </w:p>
                          <w:p w14:paraId="6674FC8E" w14:textId="77777777" w:rsidR="007D44C4" w:rsidRDefault="001B0415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3109B944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Registro General</w:t>
                            </w:r>
                          </w:p>
                          <w:p w14:paraId="5D152BD6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Libro de Compras</w:t>
                            </w:r>
                          </w:p>
                          <w:p w14:paraId="103F8B2F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Libro de Ventas</w:t>
                            </w:r>
                          </w:p>
                          <w:p w14:paraId="70CB46C3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Inventario de Almacén</w:t>
                            </w:r>
                          </w:p>
                          <w:p w14:paraId="4166ABFD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Retenciones de IVA</w:t>
                            </w:r>
                          </w:p>
                          <w:p w14:paraId="1AE0DA36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Retenciones de ISLR </w:t>
                            </w:r>
                          </w:p>
                          <w:p w14:paraId="3F20002A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Orden de Traslado</w:t>
                            </w:r>
                          </w:p>
                          <w:p w14:paraId="49B32E17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  <w:lang w:eastAsia="fr-FR"/>
                              </w:rPr>
                            </w:pPr>
                          </w:p>
                          <w:p w14:paraId="79FBF23B" w14:textId="77777777" w:rsidR="007D44C4" w:rsidRDefault="001B0415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Areas de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trabajo 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 </w:t>
                            </w:r>
                          </w:p>
                          <w:p w14:paraId="5188C562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Dpt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. Finanzas</w:t>
                            </w:r>
                          </w:p>
                          <w:p w14:paraId="07091580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Dpt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. Contabilidad</w:t>
                            </w:r>
                          </w:p>
                          <w:p w14:paraId="028A7B43" w14:textId="77777777" w:rsidR="007D44C4" w:rsidRDefault="001B0415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Dpt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. Presidencia</w:t>
                            </w:r>
                          </w:p>
                          <w:p w14:paraId="15A76FD1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</w:p>
                          <w:p w14:paraId="53795A6D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</w:p>
                          <w:p w14:paraId="718EEC99" w14:textId="77777777" w:rsidR="007D44C4" w:rsidRDefault="007D44C4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1317A418" w14:textId="77777777" w:rsidR="007D44C4" w:rsidRDefault="001B0415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BE345" id="Cuadro de texto 11" o:spid="_x0000_s1040" type="#_x0000_t202" style="position:absolute;margin-left:-4.35pt;margin-top:466.15pt;width:350.2pt;height:43.4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" filled="f" stroked="f">
                <v:textbox>
                  <w:txbxContent>
                    <w:p w14:paraId="5D0EA480" w14:textId="000769F0" w:rsidR="007D44C4" w:rsidRDefault="00D96B12">
                      <w:pPr>
                        <w:rPr>
                          <w:rFonts w:ascii="Century Gothic" w:hAnsi="Century Gothic"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8"/>
                        </w:rPr>
                        <w:t>CONSEJO NACIONAL ELECTORAL | LARA</w:t>
                      </w:r>
                    </w:p>
                    <w:p w14:paraId="720C8C73" w14:textId="5F9C7A5D" w:rsidR="007D44C4" w:rsidRDefault="008557A5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>Operador</w:t>
                      </w:r>
                      <w:r w:rsidR="00D96B12"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 xml:space="preserve"> Técnico Electoral (Servicio Técnico)</w:t>
                      </w:r>
                    </w:p>
                    <w:p w14:paraId="6674FC8E" w14:textId="77777777" w:rsidR="007D44C4" w:rsidRDefault="001B0415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Tareas realizadas: </w:t>
                      </w:r>
                    </w:p>
                    <w:p w14:paraId="3109B944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Registro General</w:t>
                      </w:r>
                    </w:p>
                    <w:p w14:paraId="5D152BD6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Libro de Compras</w:t>
                      </w:r>
                    </w:p>
                    <w:p w14:paraId="103F8B2F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Libro de Ventas</w:t>
                      </w:r>
                    </w:p>
                    <w:p w14:paraId="70CB46C3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Inventario de Almacén</w:t>
                      </w:r>
                    </w:p>
                    <w:p w14:paraId="4166ABFD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Retenciones de IVA</w:t>
                      </w:r>
                    </w:p>
                    <w:p w14:paraId="1AE0DA36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Retenciones de ISLR </w:t>
                      </w:r>
                    </w:p>
                    <w:p w14:paraId="3F20002A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Orden de Traslado</w:t>
                      </w:r>
                    </w:p>
                    <w:p w14:paraId="49B32E17" w14:textId="77777777" w:rsidR="007D44C4" w:rsidRDefault="007D44C4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  <w:lang w:eastAsia="fr-FR"/>
                        </w:rPr>
                      </w:pPr>
                    </w:p>
                    <w:p w14:paraId="79FBF23B" w14:textId="77777777" w:rsidR="007D44C4" w:rsidRDefault="001B0415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Areas de </w:t>
                      </w:r>
                      <w:proofErr w:type="gram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trabajo :</w:t>
                      </w:r>
                      <w:proofErr w:type="gram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 </w:t>
                      </w:r>
                    </w:p>
                    <w:p w14:paraId="5188C562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Dpt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. Finanzas</w:t>
                      </w:r>
                    </w:p>
                    <w:p w14:paraId="07091580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Dpt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. Contabilidad</w:t>
                      </w:r>
                    </w:p>
                    <w:p w14:paraId="028A7B43" w14:textId="77777777" w:rsidR="007D44C4" w:rsidRDefault="001B0415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Dpt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. Presidencia</w:t>
                      </w:r>
                    </w:p>
                    <w:p w14:paraId="15A76FD1" w14:textId="77777777" w:rsidR="007D44C4" w:rsidRDefault="007D44C4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</w:p>
                    <w:p w14:paraId="53795A6D" w14:textId="77777777" w:rsidR="007D44C4" w:rsidRDefault="007D44C4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</w:p>
                    <w:p w14:paraId="718EEC99" w14:textId="77777777" w:rsidR="007D44C4" w:rsidRDefault="007D44C4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</w:rPr>
                      </w:pPr>
                    </w:p>
                    <w:p w14:paraId="1317A418" w14:textId="77777777" w:rsidR="007D44C4" w:rsidRDefault="001B0415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AA3060" wp14:editId="4030169B">
                <wp:simplePos x="0" y="0"/>
                <wp:positionH relativeFrom="margin">
                  <wp:posOffset>-76200</wp:posOffset>
                </wp:positionH>
                <wp:positionV relativeFrom="margin">
                  <wp:posOffset>6888480</wp:posOffset>
                </wp:positionV>
                <wp:extent cx="4339590" cy="866775"/>
                <wp:effectExtent l="0" t="0" r="0" b="0"/>
                <wp:wrapNone/>
                <wp:docPr id="134676349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33959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778E53" w14:textId="77777777" w:rsidR="007D44C4" w:rsidRDefault="001B0415">
                            <w:pPr>
                              <w:rPr>
                                <w:rFonts w:ascii="Century Gothic" w:hAnsi="Century Gothic"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8"/>
                              </w:rPr>
                              <w:t xml:space="preserve">PANADERIA ROMELA C.A. | Villa Yara -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8"/>
                              </w:rPr>
                              <w:t>Cambural</w:t>
                            </w:r>
                            <w:proofErr w:type="spellEnd"/>
                          </w:p>
                          <w:p w14:paraId="639BF92A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 xml:space="preserve">Panadero (Ayudante Obrero de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>Panaderia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 xml:space="preserve">) </w:t>
                            </w:r>
                          </w:p>
                          <w:p w14:paraId="71B2B990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060" id="Cuadro de texto 9" o:spid="_x0000_s1041" type="#_x0000_t202" style="position:absolute;margin-left:-6pt;margin-top:542.4pt;width:341.7pt;height:68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" filled="f" stroked="f">
                <v:textbox>
                  <w:txbxContent>
                    <w:p w14:paraId="76778E53" w14:textId="77777777" w:rsidR="007D44C4" w:rsidRDefault="001B0415">
                      <w:pPr>
                        <w:rPr>
                          <w:rFonts w:ascii="Century Gothic" w:hAnsi="Century Gothic"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8"/>
                        </w:rPr>
                        <w:t xml:space="preserve">PANADERIA ROMELA C.A. | Villa Yara -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8"/>
                        </w:rPr>
                        <w:t>Cambural</w:t>
                      </w:r>
                      <w:proofErr w:type="spellEnd"/>
                    </w:p>
                    <w:p w14:paraId="639BF92A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 xml:space="preserve">Panadero (Ayudante Obrero de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>Panaderia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 xml:space="preserve">) </w:t>
                      </w:r>
                    </w:p>
                    <w:p w14:paraId="71B2B990" w14:textId="77777777" w:rsidR="007D44C4" w:rsidRDefault="007D44C4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A08A4E" wp14:editId="74EBB5A9">
                <wp:simplePos x="0" y="0"/>
                <wp:positionH relativeFrom="margin">
                  <wp:posOffset>4490720</wp:posOffset>
                </wp:positionH>
                <wp:positionV relativeFrom="margin">
                  <wp:posOffset>6355715</wp:posOffset>
                </wp:positionV>
                <wp:extent cx="2415540" cy="1382395"/>
                <wp:effectExtent l="0" t="0" r="0" b="0"/>
                <wp:wrapNone/>
                <wp:docPr id="134203366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1382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7EF3BC" w14:textId="77777777" w:rsidR="007D44C4" w:rsidRDefault="001B0415">
                            <w:pPr>
                              <w:ind w:left="360"/>
                              <w:jc w:val="both"/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 xml:space="preserve">  Nellys Crespo  </w:t>
                            </w:r>
                          </w:p>
                          <w:p w14:paraId="19595F92" w14:textId="77777777" w:rsidR="007D44C4" w:rsidRDefault="001B0415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s-VE"/>
                              </w:rPr>
                              <w:t>C.I.:  V-12.942.248</w:t>
                            </w:r>
                          </w:p>
                          <w:p w14:paraId="14B42993" w14:textId="77777777" w:rsidR="007D44C4" w:rsidRPr="00B56DA8" w:rsidRDefault="001B0415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6DA8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TLF.: +58 4245171092</w:t>
                            </w:r>
                          </w:p>
                          <w:p w14:paraId="5EABB575" w14:textId="77777777" w:rsidR="007D44C4" w:rsidRPr="00AC09D9" w:rsidRDefault="007D44C4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C5D2729" w14:textId="77777777" w:rsidR="007D44C4" w:rsidRPr="00AC09D9" w:rsidRDefault="001B0415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C09D9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    Jose Asdrubal  </w:t>
                            </w:r>
                          </w:p>
                          <w:p w14:paraId="1CB4520C" w14:textId="77777777" w:rsidR="007D44C4" w:rsidRPr="00AC09D9" w:rsidRDefault="001B0415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C09D9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en-US"/>
                              </w:rPr>
                              <w:t>C.I.:  V-4.064.378</w:t>
                            </w:r>
                          </w:p>
                          <w:p w14:paraId="4CBC5D77" w14:textId="77777777" w:rsidR="007D44C4" w:rsidRPr="00CA1B20" w:rsidRDefault="001B0415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CA1B20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TLF: +58 4262418094  </w:t>
                            </w:r>
                          </w:p>
                          <w:p w14:paraId="715A8687" w14:textId="77777777" w:rsidR="007D44C4" w:rsidRPr="00CA1B20" w:rsidRDefault="007D44C4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38E7E340" w14:textId="77777777" w:rsidR="007D44C4" w:rsidRPr="00CA1B20" w:rsidRDefault="007D4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305F1FB" w14:textId="77777777" w:rsidR="007D44C4" w:rsidRPr="00CA1B20" w:rsidRDefault="007D44C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08A4E" id="Cuadro de texto 8" o:spid="_x0000_s1042" type="#_x0000_t202" style="position:absolute;margin-left:353.6pt;margin-top:500.45pt;width:190.2pt;height:108.8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Mby5QEAAKoDAAAOAAAAZHJzL2Uyb0RvYy54bWysU9tu2zAMfR+wfxD0vjh2k6414hRdiw4D&#10;ugvQ7QNkWbKF2aJGKbGzrx8lp2m2vQ17EURSPjznkN7cTEPP9gq9AVvxfLHkTFkJjbFtxb99fXhz&#10;x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" filled="f" stroked="f">
                <v:textbox>
                  <w:txbxContent>
                    <w:p w14:paraId="587EF3BC" w14:textId="77777777" w:rsidR="007D44C4" w:rsidRDefault="001B0415">
                      <w:pPr>
                        <w:ind w:left="360"/>
                        <w:jc w:val="both"/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 xml:space="preserve">  Nellys Crespo  </w:t>
                      </w:r>
                    </w:p>
                    <w:p w14:paraId="19595F92" w14:textId="77777777" w:rsidR="007D44C4" w:rsidRDefault="001B0415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es-VE"/>
                        </w:rPr>
                        <w:t>C.I.:  V-12.942.248</w:t>
                      </w:r>
                    </w:p>
                    <w:p w14:paraId="14B42993" w14:textId="77777777" w:rsidR="007D44C4" w:rsidRPr="00B56DA8" w:rsidRDefault="001B0415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</w:pPr>
                      <w:r w:rsidRPr="00B56DA8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TLF.: +58 4245171092</w:t>
                      </w:r>
                    </w:p>
                    <w:p w14:paraId="5EABB575" w14:textId="77777777" w:rsidR="007D44C4" w:rsidRPr="00AC09D9" w:rsidRDefault="007D44C4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en-US"/>
                        </w:rPr>
                      </w:pPr>
                    </w:p>
                    <w:p w14:paraId="7C5D2729" w14:textId="77777777" w:rsidR="007D44C4" w:rsidRPr="00AC09D9" w:rsidRDefault="001B0415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AC09D9"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en-US"/>
                        </w:rPr>
                        <w:t xml:space="preserve">     Jose Asdrubal  </w:t>
                      </w:r>
                    </w:p>
                    <w:p w14:paraId="1CB4520C" w14:textId="77777777" w:rsidR="007D44C4" w:rsidRPr="00AC09D9" w:rsidRDefault="001B0415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</w:pPr>
                      <w:r w:rsidRPr="00AC09D9">
                        <w:rPr>
                          <w:rFonts w:ascii="Century Gothic" w:hAnsi="Century Gothic"/>
                          <w:sz w:val="22"/>
                          <w:szCs w:val="22"/>
                          <w:lang w:val="en-US"/>
                        </w:rPr>
                        <w:t>C.I.:  V-4.064.378</w:t>
                      </w:r>
                    </w:p>
                    <w:p w14:paraId="4CBC5D77" w14:textId="77777777" w:rsidR="007D44C4" w:rsidRPr="00CA1B20" w:rsidRDefault="001B0415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CA1B20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TLF: +58 4262418094  </w:t>
                      </w:r>
                    </w:p>
                    <w:p w14:paraId="715A8687" w14:textId="77777777" w:rsidR="007D44C4" w:rsidRPr="00CA1B20" w:rsidRDefault="007D44C4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38E7E340" w14:textId="77777777" w:rsidR="007D44C4" w:rsidRPr="00CA1B20" w:rsidRDefault="007D44C4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3305F1FB" w14:textId="77777777" w:rsidR="007D44C4" w:rsidRPr="00CA1B20" w:rsidRDefault="007D44C4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BC3FD6A" w14:textId="77777777" w:rsidR="007D44C4" w:rsidRDefault="007D44C4"/>
    <w:p w14:paraId="08DDBDA1" w14:textId="77777777" w:rsidR="007D44C4" w:rsidRDefault="007D44C4">
      <w:pPr>
        <w:jc w:val="center"/>
      </w:pPr>
    </w:p>
    <w:p w14:paraId="3DC06F1A" w14:textId="79BD93E2" w:rsidR="007D44C4" w:rsidRDefault="004B6AFD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0F13997" wp14:editId="440B1F53">
                <wp:simplePos x="0" y="0"/>
                <wp:positionH relativeFrom="margin">
                  <wp:posOffset>4372610</wp:posOffset>
                </wp:positionH>
                <wp:positionV relativeFrom="margin">
                  <wp:posOffset>5953760</wp:posOffset>
                </wp:positionV>
                <wp:extent cx="2518410" cy="344805"/>
                <wp:effectExtent l="0" t="0" r="0" b="0"/>
                <wp:wrapNone/>
                <wp:docPr id="1923119994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85B80" w14:textId="77777777" w:rsidR="007D44C4" w:rsidRDefault="001B0415">
                            <w:pP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REFERENCIAS: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F13997" id="Rectángulo 7" o:spid="_x0000_s1043" style="position:absolute;left:0;text-align:left;margin-left:344.3pt;margin-top:468.8pt;width:198.3pt;height:27.1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" filled="f" stroked="f">
                <v:textbox>
                  <w:txbxContent>
                    <w:p w14:paraId="3A485B80" w14:textId="77777777" w:rsidR="007D44C4" w:rsidRDefault="001B0415">
                      <w:pP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  <w:t>REFERENCIAS: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A731955" w14:textId="77777777" w:rsidR="007D44C4" w:rsidRDefault="007D44C4">
      <w:pPr>
        <w:jc w:val="center"/>
        <w:rPr>
          <w:color w:val="FF0000"/>
        </w:rPr>
      </w:pPr>
    </w:p>
    <w:p w14:paraId="4C9F8009" w14:textId="77777777" w:rsidR="007D44C4" w:rsidRDefault="007D44C4">
      <w:pPr>
        <w:jc w:val="center"/>
      </w:pPr>
    </w:p>
    <w:p w14:paraId="1DFFAEEA" w14:textId="77777777" w:rsidR="007D44C4" w:rsidRDefault="007D44C4">
      <w:pPr>
        <w:jc w:val="center"/>
      </w:pPr>
    </w:p>
    <w:p w14:paraId="74E61215" w14:textId="77777777" w:rsidR="007D44C4" w:rsidRDefault="007D44C4">
      <w:pPr>
        <w:jc w:val="center"/>
      </w:pPr>
    </w:p>
    <w:p w14:paraId="3950AFFB" w14:textId="26ECDA0D" w:rsidR="007D44C4" w:rsidRDefault="004B6AFD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CFA440" wp14:editId="7BAC9569">
                <wp:simplePos x="0" y="0"/>
                <wp:positionH relativeFrom="margin">
                  <wp:posOffset>4273550</wp:posOffset>
                </wp:positionH>
                <wp:positionV relativeFrom="margin">
                  <wp:posOffset>7891780</wp:posOffset>
                </wp:positionV>
                <wp:extent cx="75565" cy="1743710"/>
                <wp:effectExtent l="0" t="0" r="635" b="8890"/>
                <wp:wrapNone/>
                <wp:docPr id="1262411638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5565" cy="17437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F6F36" id="Rectángulo 6" o:spid="_x0000_s1026" style="position:absolute;margin-left:336.5pt;margin-top:621.4pt;width:5.95pt;height:137.3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" fillcolor="black" strokeweight="2pt">
                <w10:wrap anchorx="margin" anchory="margin"/>
              </v:rect>
            </w:pict>
          </mc:Fallback>
        </mc:AlternateContent>
      </w:r>
    </w:p>
    <w:p w14:paraId="677C0FDD" w14:textId="77777777" w:rsidR="007D44C4" w:rsidRDefault="007D44C4">
      <w:pPr>
        <w:jc w:val="center"/>
      </w:pPr>
    </w:p>
    <w:p w14:paraId="1D798FC4" w14:textId="77777777" w:rsidR="007D44C4" w:rsidRDefault="007D44C4">
      <w:pPr>
        <w:jc w:val="center"/>
      </w:pPr>
    </w:p>
    <w:p w14:paraId="5B8D1D0E" w14:textId="77777777" w:rsidR="007D44C4" w:rsidRDefault="007D44C4">
      <w:pPr>
        <w:jc w:val="center"/>
      </w:pPr>
    </w:p>
    <w:p w14:paraId="4FA08D88" w14:textId="77777777" w:rsidR="007D44C4" w:rsidRDefault="007D44C4">
      <w:pPr>
        <w:jc w:val="center"/>
      </w:pPr>
    </w:p>
    <w:p w14:paraId="5D628660" w14:textId="71882E05" w:rsidR="007D44C4" w:rsidRDefault="00A01966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C0F513" wp14:editId="4214D7F4">
                <wp:simplePos x="0" y="0"/>
                <wp:positionH relativeFrom="margin">
                  <wp:posOffset>-68580</wp:posOffset>
                </wp:positionH>
                <wp:positionV relativeFrom="margin">
                  <wp:posOffset>6365875</wp:posOffset>
                </wp:positionV>
                <wp:extent cx="4447540" cy="551815"/>
                <wp:effectExtent l="0" t="0" r="0" b="0"/>
                <wp:wrapNone/>
                <wp:docPr id="3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540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B4E44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8"/>
                                <w:szCs w:val="28"/>
                              </w:rPr>
                              <w:t>AVICOLA EBENEZER C.A. | Chivacoa</w:t>
                            </w:r>
                          </w:p>
                          <w:p w14:paraId="5DC66F60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>Asist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6"/>
                              </w:rPr>
                              <w:t>. Administrativo (Aprendiz INCES)</w:t>
                            </w:r>
                          </w:p>
                          <w:p w14:paraId="20ABAC90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</w:p>
                          <w:p w14:paraId="7507DF5C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4A10BE76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Registro General</w:t>
                            </w:r>
                          </w:p>
                          <w:p w14:paraId="7F67A063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Libro de Compras</w:t>
                            </w:r>
                          </w:p>
                          <w:p w14:paraId="4580E8E8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Libro de Ventas</w:t>
                            </w:r>
                          </w:p>
                          <w:p w14:paraId="7D73D854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Inventario de Almacén</w:t>
                            </w:r>
                          </w:p>
                          <w:p w14:paraId="603F1CBA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Retenciones de IVA</w:t>
                            </w:r>
                          </w:p>
                          <w:p w14:paraId="703E027B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Retenciones de ISLR </w:t>
                            </w:r>
                          </w:p>
                          <w:p w14:paraId="15F20CA4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Orden de Traslado</w:t>
                            </w:r>
                          </w:p>
                          <w:p w14:paraId="01DBAF0C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  <w:lang w:eastAsia="fr-FR"/>
                              </w:rPr>
                            </w:pPr>
                          </w:p>
                          <w:p w14:paraId="63D70D10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Areas de </w:t>
                            </w:r>
                            <w:proofErr w:type="gram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trabajo :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 </w:t>
                            </w:r>
                          </w:p>
                          <w:p w14:paraId="4C1D1760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Dpt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. Finanzas</w:t>
                            </w:r>
                          </w:p>
                          <w:p w14:paraId="13169252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Dpt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. Contabilidad</w:t>
                            </w:r>
                          </w:p>
                          <w:p w14:paraId="63F82276" w14:textId="77777777" w:rsidR="00D96B12" w:rsidRDefault="00D96B12" w:rsidP="00D96B12">
                            <w:pPr>
                              <w:pStyle w:val="Prrafodelista"/>
                              <w:ind w:left="0"/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Dpt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>. Presidencia</w:t>
                            </w:r>
                          </w:p>
                          <w:p w14:paraId="414EFE6E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</w:p>
                          <w:p w14:paraId="0E839B94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</w:p>
                          <w:p w14:paraId="69F43988" w14:textId="77777777" w:rsidR="00D96B12" w:rsidRDefault="00D96B12" w:rsidP="00D96B12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594FFC28" w14:textId="77777777" w:rsidR="00D96B12" w:rsidRDefault="00D96B12" w:rsidP="00D96B12">
                            <w:pP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2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0F513" id="_x0000_s1044" type="#_x0000_t202" style="position:absolute;margin-left:-5.4pt;margin-top:501.25pt;width:350.2pt;height:43.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" filled="f" stroked="f">
                <v:textbox>
                  <w:txbxContent>
                    <w:p w14:paraId="450B4E44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8"/>
                          <w:szCs w:val="28"/>
                        </w:rPr>
                        <w:t>AVICOLA EBENEZER C.A. | Chivacoa</w:t>
                      </w:r>
                    </w:p>
                    <w:p w14:paraId="5DC66F60" w14:textId="77777777" w:rsidR="00D96B12" w:rsidRDefault="00D96B12" w:rsidP="00D96B12">
                      <w:pP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>Asist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6"/>
                        </w:rPr>
                        <w:t>. Administrativo (Aprendiz INCES)</w:t>
                      </w:r>
                    </w:p>
                    <w:p w14:paraId="20ABAC90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</w:p>
                    <w:p w14:paraId="7507DF5C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Tareas realizadas: </w:t>
                      </w:r>
                    </w:p>
                    <w:p w14:paraId="4A10BE76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Registro General</w:t>
                      </w:r>
                    </w:p>
                    <w:p w14:paraId="7F67A063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Libro de Compras</w:t>
                      </w:r>
                    </w:p>
                    <w:p w14:paraId="4580E8E8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Libro de Ventas</w:t>
                      </w:r>
                    </w:p>
                    <w:p w14:paraId="7D73D854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Inventario de Almacén</w:t>
                      </w:r>
                    </w:p>
                    <w:p w14:paraId="603F1CBA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Retenciones de IVA</w:t>
                      </w:r>
                    </w:p>
                    <w:p w14:paraId="703E027B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Retenciones de ISLR </w:t>
                      </w:r>
                    </w:p>
                    <w:p w14:paraId="15F20CA4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Orden de Traslado</w:t>
                      </w:r>
                    </w:p>
                    <w:p w14:paraId="01DBAF0C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  <w:lang w:eastAsia="fr-FR"/>
                        </w:rPr>
                      </w:pPr>
                    </w:p>
                    <w:p w14:paraId="63D70D10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Areas de </w:t>
                      </w:r>
                      <w:proofErr w:type="gram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trabajo :</w:t>
                      </w:r>
                      <w:proofErr w:type="gram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 </w:t>
                      </w:r>
                    </w:p>
                    <w:p w14:paraId="4C1D1760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Dpt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. Finanzas</w:t>
                      </w:r>
                    </w:p>
                    <w:p w14:paraId="13169252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Dpt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. Contabilidad</w:t>
                      </w:r>
                    </w:p>
                    <w:p w14:paraId="63F82276" w14:textId="77777777" w:rsidR="00D96B12" w:rsidRDefault="00D96B12" w:rsidP="00D96B12">
                      <w:pPr>
                        <w:pStyle w:val="Prrafodelista"/>
                        <w:ind w:left="0"/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Dpt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>. Presidencia</w:t>
                      </w:r>
                    </w:p>
                    <w:p w14:paraId="414EFE6E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</w:p>
                    <w:p w14:paraId="0E839B94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</w:p>
                    <w:p w14:paraId="69F43988" w14:textId="77777777" w:rsidR="00D96B12" w:rsidRDefault="00D96B12" w:rsidP="00D96B12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</w:rPr>
                      </w:pPr>
                    </w:p>
                    <w:p w14:paraId="594FFC28" w14:textId="77777777" w:rsidR="00D96B12" w:rsidRDefault="00D96B12" w:rsidP="00D96B12">
                      <w:pP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2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166BC3" wp14:editId="105A7892">
                <wp:simplePos x="0" y="0"/>
                <wp:positionH relativeFrom="margin">
                  <wp:posOffset>-86023</wp:posOffset>
                </wp:positionH>
                <wp:positionV relativeFrom="margin">
                  <wp:posOffset>7580294</wp:posOffset>
                </wp:positionV>
                <wp:extent cx="4039870" cy="549275"/>
                <wp:effectExtent l="0" t="0" r="0" b="0"/>
                <wp:wrapNone/>
                <wp:docPr id="303068694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870" cy="54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222AF4" w14:textId="77777777" w:rsidR="007D44C4" w:rsidRPr="00283BB5" w:rsidRDefault="001B0415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83BB5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SERENOS E.R.M. C.A. | Yaritagua</w:t>
                            </w:r>
                          </w:p>
                          <w:p w14:paraId="62D6BA91" w14:textId="77777777" w:rsidR="007D44C4" w:rsidRPr="00283BB5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8"/>
                                <w:szCs w:val="26"/>
                              </w:rPr>
                            </w:pPr>
                            <w:r w:rsidRPr="00283BB5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8"/>
                                <w:szCs w:val="26"/>
                              </w:rPr>
                              <w:t>Oficial de Seguridad (Servicio de Vigilancia)</w:t>
                            </w:r>
                          </w:p>
                          <w:p w14:paraId="62C03B0B" w14:textId="77777777" w:rsidR="007D44C4" w:rsidRPr="00283BB5" w:rsidRDefault="007D44C4">
                            <w:pPr>
                              <w:rPr>
                                <w:rFonts w:ascii="Arial" w:hAnsi="Arial"/>
                                <w:b/>
                                <w:color w:val="FFFFFF" w:themeColor="background1"/>
                                <w:sz w:val="28"/>
                                <w:u w:val="single"/>
                              </w:rPr>
                            </w:pPr>
                          </w:p>
                          <w:p w14:paraId="03A60432" w14:textId="77777777" w:rsidR="007D44C4" w:rsidRPr="00283BB5" w:rsidRDefault="001B0415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83BB5">
                              <w:rPr>
                                <w:rFonts w:ascii="Century Gothic" w:hAnsi="Century Gothic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6BC3" id="Cuadro de texto 13" o:spid="_x0000_s1045" type="#_x0000_t202" style="position:absolute;margin-left:-6.75pt;margin-top:596.85pt;width:318.1pt;height:43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" filled="f" stroked="f">
                <v:textbox>
                  <w:txbxContent>
                    <w:p w14:paraId="3D222AF4" w14:textId="77777777" w:rsidR="007D44C4" w:rsidRPr="00283BB5" w:rsidRDefault="001B0415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83BB5">
                        <w:rPr>
                          <w:rFonts w:ascii="Century Gothic" w:hAnsi="Century Gothic"/>
                          <w:b/>
                          <w:color w:val="FFFFFF" w:themeColor="background1"/>
                          <w:sz w:val="28"/>
                          <w:szCs w:val="28"/>
                        </w:rPr>
                        <w:t>SERENOS E.R.M. C.A. | Yaritagua</w:t>
                      </w:r>
                    </w:p>
                    <w:p w14:paraId="62D6BA91" w14:textId="77777777" w:rsidR="007D44C4" w:rsidRPr="00283BB5" w:rsidRDefault="001B0415">
                      <w:pPr>
                        <w:rPr>
                          <w:rFonts w:ascii="Century Gothic" w:hAnsi="Century Gothic"/>
                          <w:b/>
                          <w:color w:val="FFFFFF" w:themeColor="background1"/>
                          <w:sz w:val="28"/>
                          <w:szCs w:val="26"/>
                        </w:rPr>
                      </w:pPr>
                      <w:r w:rsidRPr="00283BB5">
                        <w:rPr>
                          <w:rFonts w:ascii="Century Gothic" w:hAnsi="Century Gothic"/>
                          <w:b/>
                          <w:color w:val="FFFFFF" w:themeColor="background1"/>
                          <w:sz w:val="28"/>
                          <w:szCs w:val="26"/>
                        </w:rPr>
                        <w:t>Oficial de Seguridad (Servicio de Vigilancia)</w:t>
                      </w:r>
                    </w:p>
                    <w:p w14:paraId="62C03B0B" w14:textId="77777777" w:rsidR="007D44C4" w:rsidRPr="00283BB5" w:rsidRDefault="007D44C4">
                      <w:pPr>
                        <w:rPr>
                          <w:rFonts w:ascii="Arial" w:hAnsi="Arial"/>
                          <w:b/>
                          <w:color w:val="FFFFFF" w:themeColor="background1"/>
                          <w:sz w:val="28"/>
                          <w:u w:val="single"/>
                        </w:rPr>
                      </w:pPr>
                    </w:p>
                    <w:p w14:paraId="03A60432" w14:textId="77777777" w:rsidR="007D44C4" w:rsidRPr="00283BB5" w:rsidRDefault="001B0415">
                      <w:pPr>
                        <w:rPr>
                          <w:rFonts w:ascii="Century Gothic" w:hAnsi="Century Gothic"/>
                          <w:color w:val="FFFFFF" w:themeColor="background1"/>
                          <w:sz w:val="18"/>
                          <w:szCs w:val="18"/>
                        </w:rPr>
                      </w:pPr>
                      <w:r w:rsidRPr="00283BB5">
                        <w:rPr>
                          <w:rFonts w:ascii="Century Gothic" w:hAnsi="Century Gothic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B6A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FC36B1" wp14:editId="546D0F2F">
                <wp:simplePos x="0" y="0"/>
                <wp:positionH relativeFrom="margin">
                  <wp:align>right</wp:align>
                </wp:positionH>
                <wp:positionV relativeFrom="margin">
                  <wp:posOffset>7809230</wp:posOffset>
                </wp:positionV>
                <wp:extent cx="2268220" cy="381000"/>
                <wp:effectExtent l="0" t="0" r="0" b="0"/>
                <wp:wrapNone/>
                <wp:docPr id="118109037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822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7172F" w14:textId="77777777" w:rsidR="007D44C4" w:rsidRDefault="001B0415">
                            <w:pP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Avenir Next" w:hAnsi="Avenir Next"/>
                                <w:color w:val="000000"/>
                                <w:sz w:val="36"/>
                                <w:szCs w:val="28"/>
                                <w:u w:val="single"/>
                                <w:lang w:val="en-US"/>
                              </w:rPr>
                              <w:t>HABILIDADES: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FC36B1" id="Rectángulo 5" o:spid="_x0000_s1046" style="position:absolute;margin-left:127.4pt;margin-top:614.9pt;width:178.6pt;height:30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" filled="f" stroked="f">
                <v:textbox>
                  <w:txbxContent>
                    <w:p w14:paraId="49D7172F" w14:textId="77777777" w:rsidR="007D44C4" w:rsidRDefault="001B0415">
                      <w:pP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Avenir Next" w:hAnsi="Avenir Next"/>
                          <w:color w:val="000000"/>
                          <w:sz w:val="36"/>
                          <w:szCs w:val="28"/>
                          <w:u w:val="single"/>
                          <w:lang w:val="en-US"/>
                        </w:rPr>
                        <w:t>HABILIDADES: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4B6A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33C8FA" wp14:editId="2FDCCEF3">
                <wp:simplePos x="0" y="0"/>
                <wp:positionH relativeFrom="margin">
                  <wp:posOffset>4048760</wp:posOffset>
                </wp:positionH>
                <wp:positionV relativeFrom="margin">
                  <wp:posOffset>8097520</wp:posOffset>
                </wp:positionV>
                <wp:extent cx="2807335" cy="1713865"/>
                <wp:effectExtent l="0" t="0" r="0" b="0"/>
                <wp:wrapNone/>
                <wp:docPr id="16382935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7335" cy="171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E814A" w14:textId="77777777" w:rsidR="007D44C4" w:rsidRDefault="001B041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Programación en Desarrollo Web (HTML &amp; PHP)</w:t>
                            </w:r>
                          </w:p>
                          <w:p w14:paraId="26610110" w14:textId="2AA8C163" w:rsidR="00DD212F" w:rsidRDefault="00110A39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Administr</w:t>
                            </w:r>
                            <w:r w:rsidR="00E913F0">
                              <w:rPr>
                                <w:b/>
                                <w:sz w:val="22"/>
                              </w:rPr>
                              <w:t xml:space="preserve">ación </w:t>
                            </w:r>
                          </w:p>
                          <w:p w14:paraId="4C92BEF6" w14:textId="50D7E505" w:rsidR="007D44C4" w:rsidRDefault="003C7AD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Servicio </w:t>
                            </w:r>
                            <w:r w:rsidR="00283BB5">
                              <w:rPr>
                                <w:b/>
                                <w:sz w:val="22"/>
                              </w:rPr>
                              <w:t>Técnico</w:t>
                            </w:r>
                          </w:p>
                          <w:p w14:paraId="34B4BD5B" w14:textId="77777777" w:rsidR="007D44C4" w:rsidRDefault="001B0415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Edición de Audio &amp; Vídeo</w:t>
                            </w:r>
                          </w:p>
                          <w:p w14:paraId="2A36A870" w14:textId="05F7EA65" w:rsidR="00BE2CB6" w:rsidRDefault="00BE2CB6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Análisis Contable</w:t>
                            </w:r>
                          </w:p>
                          <w:p w14:paraId="2BB2FC97" w14:textId="2DE6A3F3" w:rsidR="003C7AD1" w:rsidRDefault="003C7AD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Marketing</w:t>
                            </w:r>
                          </w:p>
                          <w:p w14:paraId="06CDF60B" w14:textId="650B8100" w:rsidR="007D44C4" w:rsidRPr="003C7AD1" w:rsidRDefault="003C7AD1" w:rsidP="003C7AD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Trading</w:t>
                            </w:r>
                          </w:p>
                          <w:p w14:paraId="2664C8B5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37490E3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9E712BB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0C6679A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76814659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874C881" w14:textId="77777777" w:rsidR="007D44C4" w:rsidRDefault="007D44C4">
                            <w:pPr>
                              <w:pStyle w:val="Prrafodelista"/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3C8FA" id="Cuadro de texto 4" o:spid="_x0000_s1047" type="#_x0000_t202" style="position:absolute;margin-left:318.8pt;margin-top:637.6pt;width:221.05pt;height:134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" filled="f" stroked="f">
                <v:textbox inset=",7.2pt,,7.2pt">
                  <w:txbxContent>
                    <w:p w14:paraId="285E814A" w14:textId="77777777" w:rsidR="007D44C4" w:rsidRDefault="001B041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Programación en Desarrollo Web (HTML &amp; PHP)</w:t>
                      </w:r>
                    </w:p>
                    <w:p w14:paraId="26610110" w14:textId="2AA8C163" w:rsidR="00DD212F" w:rsidRDefault="00110A39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Administr</w:t>
                      </w:r>
                      <w:r w:rsidR="00E913F0">
                        <w:rPr>
                          <w:b/>
                          <w:sz w:val="22"/>
                        </w:rPr>
                        <w:t xml:space="preserve">ación </w:t>
                      </w:r>
                    </w:p>
                    <w:p w14:paraId="4C92BEF6" w14:textId="50D7E505" w:rsidR="007D44C4" w:rsidRDefault="003C7AD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Servicio </w:t>
                      </w:r>
                      <w:r w:rsidR="00283BB5">
                        <w:rPr>
                          <w:b/>
                          <w:sz w:val="22"/>
                        </w:rPr>
                        <w:t>Técnico</w:t>
                      </w:r>
                    </w:p>
                    <w:p w14:paraId="34B4BD5B" w14:textId="77777777" w:rsidR="007D44C4" w:rsidRDefault="001B0415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Edición de Audio &amp; Vídeo</w:t>
                      </w:r>
                    </w:p>
                    <w:p w14:paraId="2A36A870" w14:textId="05F7EA65" w:rsidR="00BE2CB6" w:rsidRDefault="00BE2CB6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Análisis Contable</w:t>
                      </w:r>
                    </w:p>
                    <w:p w14:paraId="2BB2FC97" w14:textId="2DE6A3F3" w:rsidR="003C7AD1" w:rsidRDefault="003C7AD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Marketing</w:t>
                      </w:r>
                    </w:p>
                    <w:p w14:paraId="06CDF60B" w14:textId="650B8100" w:rsidR="007D44C4" w:rsidRPr="003C7AD1" w:rsidRDefault="003C7AD1" w:rsidP="003C7AD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Trading</w:t>
                      </w:r>
                    </w:p>
                    <w:p w14:paraId="2664C8B5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  <w:p w14:paraId="037490E3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  <w:p w14:paraId="29E712BB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  <w:p w14:paraId="20C6679A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  <w:p w14:paraId="76814659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  <w:p w14:paraId="5874C881" w14:textId="77777777" w:rsidR="007D44C4" w:rsidRDefault="007D44C4">
                      <w:pPr>
                        <w:pStyle w:val="Prrafodelista"/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B6A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AFB77F" wp14:editId="360742A9">
                <wp:simplePos x="0" y="0"/>
                <wp:positionH relativeFrom="margin">
                  <wp:posOffset>-90805</wp:posOffset>
                </wp:positionH>
                <wp:positionV relativeFrom="margin">
                  <wp:posOffset>8117205</wp:posOffset>
                </wp:positionV>
                <wp:extent cx="4164965" cy="384175"/>
                <wp:effectExtent l="0" t="0" r="0" b="0"/>
                <wp:wrapNone/>
                <wp:docPr id="259001389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4965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F76E1" w14:textId="77777777" w:rsidR="007D44C4" w:rsidRDefault="001B0415">
                            <w:pPr>
                              <w:rPr>
                                <w:rFonts w:ascii="Avenir Next" w:hAnsi="Avenir Next" w:cs="Baghdad"/>
                                <w:color w:val="000000"/>
                                <w:sz w:val="36"/>
                                <w:szCs w:val="2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ascii="Avenir Next" w:hAnsi="Avenir Next" w:cs="Baghdad"/>
                                <w:color w:val="000000"/>
                                <w:sz w:val="36"/>
                                <w:szCs w:val="28"/>
                                <w:u w:val="single"/>
                                <w:lang w:val="es-ES"/>
                              </w:rPr>
                              <w:t>CURSOS REALIZADOS: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FB77F" id="Rectángulo 3" o:spid="_x0000_s1048" style="position:absolute;margin-left:-7.15pt;margin-top:639.15pt;width:327.95pt;height:30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" filled="f" stroked="f">
                <v:textbox>
                  <w:txbxContent>
                    <w:p w14:paraId="529F76E1" w14:textId="77777777" w:rsidR="007D44C4" w:rsidRDefault="001B0415">
                      <w:pPr>
                        <w:rPr>
                          <w:rFonts w:ascii="Avenir Next" w:hAnsi="Avenir Next" w:cs="Baghdad"/>
                          <w:color w:val="000000"/>
                          <w:sz w:val="36"/>
                          <w:szCs w:val="28"/>
                          <w:u w:val="single"/>
                          <w:lang w:val="es-ES"/>
                        </w:rPr>
                      </w:pPr>
                      <w:r>
                        <w:rPr>
                          <w:rFonts w:ascii="Avenir Next" w:hAnsi="Avenir Next" w:cs="Baghdad"/>
                          <w:color w:val="000000"/>
                          <w:sz w:val="36"/>
                          <w:szCs w:val="28"/>
                          <w:u w:val="single"/>
                          <w:lang w:val="es-ES"/>
                        </w:rPr>
                        <w:t>CURSOS REALIZADOS: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4B6A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7A2A1" wp14:editId="0BF18925">
                <wp:simplePos x="0" y="0"/>
                <wp:positionH relativeFrom="margin">
                  <wp:posOffset>-57150</wp:posOffset>
                </wp:positionH>
                <wp:positionV relativeFrom="margin">
                  <wp:posOffset>8411210</wp:posOffset>
                </wp:positionV>
                <wp:extent cx="4299585" cy="1408430"/>
                <wp:effectExtent l="0" t="0" r="0" b="0"/>
                <wp:wrapNone/>
                <wp:docPr id="3379666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585" cy="140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AA035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00FF"/>
                                <w:sz w:val="26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6"/>
                                <w:szCs w:val="22"/>
                              </w:rPr>
                              <w:t>ACADEMIA C.E.A.C.</w:t>
                            </w:r>
                          </w:p>
                          <w:p w14:paraId="4060BEA9" w14:textId="77777777" w:rsidR="007D44C4" w:rsidRDefault="001B0415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2"/>
                              </w:rPr>
                              <w:t>Reparación &amp; Mantenimiento de Computadoras</w:t>
                            </w:r>
                          </w:p>
                          <w:p w14:paraId="5A7F3614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0000"/>
                                <w:sz w:val="6"/>
                                <w:szCs w:val="18"/>
                              </w:rPr>
                            </w:pPr>
                          </w:p>
                          <w:p w14:paraId="5D4A918E" w14:textId="77777777" w:rsidR="007D44C4" w:rsidRDefault="001B0415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6"/>
                                <w:szCs w:val="22"/>
                              </w:rPr>
                              <w:t>SERVICIO AUTÓNOMO DE CONTRALORIA SANITARIA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FF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0BECAD5" w14:textId="77777777" w:rsidR="007D44C4" w:rsidRDefault="001B0415">
                            <w:pPr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8"/>
                                <w:szCs w:val="22"/>
                              </w:rPr>
                              <w:t xml:space="preserve">Manipulación Higiénica de los Alimentos  </w:t>
                            </w:r>
                          </w:p>
                          <w:p w14:paraId="0278037B" w14:textId="77777777" w:rsidR="007D44C4" w:rsidRDefault="007D44C4">
                            <w:pPr>
                              <w:pStyle w:val="Prrafodelista"/>
                            </w:pPr>
                          </w:p>
                          <w:p w14:paraId="512A3EB4" w14:textId="77777777" w:rsidR="007D44C4" w:rsidRDefault="007D44C4">
                            <w:pPr>
                              <w:pStyle w:val="Prrafodelista"/>
                            </w:pPr>
                          </w:p>
                          <w:p w14:paraId="5CB461FF" w14:textId="77777777" w:rsidR="007D44C4" w:rsidRDefault="007D44C4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0F2065FB" w14:textId="77777777" w:rsidR="007D44C4" w:rsidRDefault="007D44C4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68F508B3" w14:textId="77777777" w:rsidR="007D44C4" w:rsidRDefault="001B041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A2A1" id="Cuadro de texto 2" o:spid="_x0000_s1049" type="#_x0000_t202" style="position:absolute;margin-left:-4.5pt;margin-top:662.3pt;width:338.55pt;height:110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" filled="f" stroked="f">
                <v:textbox>
                  <w:txbxContent>
                    <w:p w14:paraId="097AA035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00FF"/>
                          <w:sz w:val="26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6"/>
                          <w:szCs w:val="22"/>
                        </w:rPr>
                        <w:t>ACADEMIA C.E.A.C.</w:t>
                      </w:r>
                    </w:p>
                    <w:p w14:paraId="4060BEA9" w14:textId="77777777" w:rsidR="007D44C4" w:rsidRDefault="001B0415">
                      <w:pP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2"/>
                        </w:rPr>
                        <w:t>Reparación &amp; Mantenimiento de Computadoras</w:t>
                      </w:r>
                    </w:p>
                    <w:p w14:paraId="5A7F3614" w14:textId="77777777" w:rsidR="007D44C4" w:rsidRDefault="007D44C4">
                      <w:pPr>
                        <w:rPr>
                          <w:rFonts w:ascii="Century Gothic" w:hAnsi="Century Gothic"/>
                          <w:color w:val="000000"/>
                          <w:sz w:val="6"/>
                          <w:szCs w:val="18"/>
                        </w:rPr>
                      </w:pPr>
                    </w:p>
                    <w:p w14:paraId="5D4A918E" w14:textId="77777777" w:rsidR="007D44C4" w:rsidRDefault="001B0415">
                      <w:pPr>
                        <w:rPr>
                          <w:color w:val="0000FF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FF"/>
                          <w:sz w:val="26"/>
                          <w:szCs w:val="22"/>
                        </w:rPr>
                        <w:t>SERVICIO AUTÓNOMO DE CONTRALORIA SANITARIA</w:t>
                      </w:r>
                      <w:r>
                        <w:rPr>
                          <w:rFonts w:ascii="Century Gothic" w:hAnsi="Century Gothic"/>
                          <w:b/>
                          <w:color w:val="0000FF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0BECAD5" w14:textId="77777777" w:rsidR="007D44C4" w:rsidRDefault="001B0415">
                      <w:pPr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8"/>
                          <w:szCs w:val="22"/>
                        </w:rPr>
                        <w:t xml:space="preserve">Manipulación Higiénica de los Alimentos  </w:t>
                      </w:r>
                    </w:p>
                    <w:p w14:paraId="0278037B" w14:textId="77777777" w:rsidR="007D44C4" w:rsidRDefault="007D44C4">
                      <w:pPr>
                        <w:pStyle w:val="Prrafodelista"/>
                      </w:pPr>
                    </w:p>
                    <w:p w14:paraId="512A3EB4" w14:textId="77777777" w:rsidR="007D44C4" w:rsidRDefault="007D44C4">
                      <w:pPr>
                        <w:pStyle w:val="Prrafodelista"/>
                      </w:pPr>
                    </w:p>
                    <w:p w14:paraId="5CB461FF" w14:textId="77777777" w:rsidR="007D44C4" w:rsidRDefault="007D44C4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0F2065FB" w14:textId="77777777" w:rsidR="007D44C4" w:rsidRDefault="007D44C4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</w:rPr>
                      </w:pPr>
                    </w:p>
                    <w:p w14:paraId="68F508B3" w14:textId="77777777" w:rsidR="007D44C4" w:rsidRDefault="001B041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7D44C4">
      <w:headerReference w:type="default" r:id="rId14"/>
      <w:footerReference w:type="default" r:id="rId15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68CD" w14:textId="77777777" w:rsidR="00FD69A0" w:rsidRDefault="00FD69A0">
      <w:r>
        <w:separator/>
      </w:r>
    </w:p>
  </w:endnote>
  <w:endnote w:type="continuationSeparator" w:id="0">
    <w:p w14:paraId="5C4B7961" w14:textId="77777777" w:rsidR="00FD69A0" w:rsidRDefault="00FD6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PS Special 3">
    <w:altName w:val="Symbol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PS Special 1">
    <w:altName w:val="Wingdings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charset w:val="00"/>
    <w:family w:val="auto"/>
    <w:pitch w:val="variable"/>
    <w:sig w:usb0="E1000AEF" w:usb1="5000A1FF" w:usb2="00000000" w:usb3="00000000" w:csb0="000001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oto Sans Armeni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Noto Sans Ugaritic">
    <w:altName w:val="Times New Roman"/>
    <w:charset w:val="00"/>
    <w:family w:val="swiss"/>
    <w:pitch w:val="variable"/>
    <w:sig w:usb0="00000003" w:usb1="02000000" w:usb2="00000000" w:usb3="00000000" w:csb0="00000001" w:csb1="00000000"/>
  </w:font>
  <w:font w:name="Avenir Next">
    <w:altName w:val="Corbel"/>
    <w:charset w:val="00"/>
    <w:family w:val="auto"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siva Hebrew">
    <w:altName w:val="Corsiva Hebrew"/>
    <w:charset w:val="4F"/>
    <w:family w:val="auto"/>
    <w:pitch w:val="variable"/>
    <w:sig w:usb0="80000843" w:usb1="40000002" w:usb2="00000000" w:usb3="00000000" w:csb0="00000021" w:csb1="00000000"/>
  </w:font>
  <w:font w:name="Baghdad">
    <w:altName w:val="Baghdad"/>
    <w:charset w:val="80"/>
    <w:family w:val="auto"/>
    <w:pitch w:val="variable"/>
    <w:sig w:usb0="80002003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5B41" w14:textId="77777777" w:rsidR="007D44C4" w:rsidRDefault="007D44C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93B2" w14:textId="77777777" w:rsidR="00FD69A0" w:rsidRDefault="00FD69A0">
      <w:r>
        <w:separator/>
      </w:r>
    </w:p>
  </w:footnote>
  <w:footnote w:type="continuationSeparator" w:id="0">
    <w:p w14:paraId="275E7FDA" w14:textId="77777777" w:rsidR="00FD69A0" w:rsidRDefault="00FD6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C40" w14:textId="77777777" w:rsidR="007D44C4" w:rsidRDefault="007D44C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WPS Special 3" w:hAnsi="WPS Special 3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PS Special 1" w:hAnsi="WPS Special 1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WPS Special 3" w:hAnsi="WPS Special 3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PS Special 1" w:hAnsi="WPS Special 1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WPS Special 3" w:hAnsi="WPS Special 3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PS Special 1" w:hAnsi="WPS Special 1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WPS Special 3" w:hAnsi="WPS Special 3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WPS Special 3" w:hAnsi="WPS Special 3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PS Special 1" w:hAnsi="WPS Special 1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WPS Special 3" w:hAnsi="WPS Special 3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PS Special 1" w:hAnsi="WPS Special 1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WPS Special 3" w:hAnsi="WPS Special 3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PS Special 1" w:hAnsi="WPS Special 1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WPS Special 3" w:hAnsi="WPS Special 3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PS Special 1" w:hAnsi="WPS Special 1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WPS Special 3" w:hAnsi="WPS Special 3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PS Special 1" w:hAnsi="WPS Special 1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WPS Special 3" w:hAnsi="WPS Special 3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PS Special 1" w:hAnsi="WPS Special 1" w:hint="default"/>
      </w:rPr>
    </w:lvl>
  </w:abstractNum>
  <w:num w:numId="1" w16cid:durableId="2058699679">
    <w:abstractNumId w:val="0"/>
  </w:num>
  <w:num w:numId="2" w16cid:durableId="120735254">
    <w:abstractNumId w:val="1"/>
  </w:num>
  <w:num w:numId="3" w16cid:durableId="1980838945">
    <w:abstractNumId w:val="2"/>
  </w:num>
  <w:num w:numId="4" w16cid:durableId="1653634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708"/>
  <w:hyphenationZone w:val="425"/>
  <w:drawingGridHorizontalSpacing w:val="120"/>
  <w:drawingGridVerticalSpacing w:val="156"/>
  <w:displayHorizontalDrawingGridEvery w:val="2"/>
  <w:displayVertic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76883"/>
    <w:rsid w:val="000A5667"/>
    <w:rsid w:val="00110A39"/>
    <w:rsid w:val="00172A27"/>
    <w:rsid w:val="001B0415"/>
    <w:rsid w:val="001D069C"/>
    <w:rsid w:val="001F6C89"/>
    <w:rsid w:val="00236203"/>
    <w:rsid w:val="00236C1B"/>
    <w:rsid w:val="00245A8A"/>
    <w:rsid w:val="00283BB5"/>
    <w:rsid w:val="0036315D"/>
    <w:rsid w:val="00392E0F"/>
    <w:rsid w:val="003968B0"/>
    <w:rsid w:val="003C7AD1"/>
    <w:rsid w:val="003F6A43"/>
    <w:rsid w:val="00485F90"/>
    <w:rsid w:val="004B6AFD"/>
    <w:rsid w:val="004E7A3A"/>
    <w:rsid w:val="005F2366"/>
    <w:rsid w:val="00636EE8"/>
    <w:rsid w:val="00661BDE"/>
    <w:rsid w:val="006E0C50"/>
    <w:rsid w:val="007D44C4"/>
    <w:rsid w:val="008557A5"/>
    <w:rsid w:val="00857D46"/>
    <w:rsid w:val="00896327"/>
    <w:rsid w:val="009F3A8A"/>
    <w:rsid w:val="00A01966"/>
    <w:rsid w:val="00AC09D9"/>
    <w:rsid w:val="00B11C0C"/>
    <w:rsid w:val="00B56DA8"/>
    <w:rsid w:val="00BE2CB6"/>
    <w:rsid w:val="00C9245D"/>
    <w:rsid w:val="00CA0FAF"/>
    <w:rsid w:val="00CA1B20"/>
    <w:rsid w:val="00D16EA1"/>
    <w:rsid w:val="00D30F19"/>
    <w:rsid w:val="00D40C8C"/>
    <w:rsid w:val="00D96B12"/>
    <w:rsid w:val="00DA6B73"/>
    <w:rsid w:val="00DD212F"/>
    <w:rsid w:val="00E913F0"/>
    <w:rsid w:val="00E91555"/>
    <w:rsid w:val="00EA55D6"/>
    <w:rsid w:val="00EC163F"/>
    <w:rsid w:val="00F32B10"/>
    <w:rsid w:val="00F40399"/>
    <w:rsid w:val="00FD69A0"/>
    <w:rsid w:val="00FE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A89F3"/>
  <w15:chartTrackingRefBased/>
  <w15:docId w15:val="{C9A340C0-48F0-4235-9CF2-7D093808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480"/>
      <w:outlineLvl w:val="0"/>
    </w:pPr>
    <w:rPr>
      <w:b/>
      <w:bCs/>
      <w:color w:val="365F9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Pr>
      <w:rFonts w:ascii="Lucida Grande" w:hAnsi="Lucida Grande" w:cs="Lucida Grande"/>
      <w:sz w:val="18"/>
      <w:szCs w:val="18"/>
      <w:lang w:val="es-VE" w:eastAsia="fr-FR"/>
    </w:rPr>
  </w:style>
  <w:style w:type="character" w:customStyle="1" w:styleId="TextodegloboCar">
    <w:name w:val="Texto de globo Car"/>
    <w:link w:val="Textodeglobo"/>
    <w:rPr>
      <w:rFonts w:ascii="Lucida Grande" w:eastAsia="MS Mincho" w:hAnsi="Lucida Grande" w:cs="Lucida Grande"/>
      <w:sz w:val="18"/>
      <w:szCs w:val="18"/>
      <w:lang w:val="fr-FR" w:eastAsia="fr-FR" w:bidi="ar-SA"/>
    </w:rPr>
  </w:style>
  <w:style w:type="paragraph" w:customStyle="1" w:styleId="ColorfulList-Accent11">
    <w:name w:val="Colorful List - Accent 11"/>
    <w:basedOn w:val="Normal"/>
    <w:pPr>
      <w:ind w:left="720"/>
      <w:contextualSpacing/>
    </w:pPr>
    <w:rPr>
      <w:rFonts w:cs="Symbol"/>
      <w:lang w:val="es-VE" w:eastAsia="fr-FR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rFonts w:cs="Symbol"/>
      <w:lang w:val="es-VE" w:eastAsia="fr-FR"/>
    </w:rPr>
  </w:style>
  <w:style w:type="character" w:customStyle="1" w:styleId="EncabezadoCar">
    <w:name w:val="Encabezado Car"/>
    <w:link w:val="Encabezado"/>
    <w:rPr>
      <w:rFonts w:ascii="Cambria" w:eastAsia="MS Mincho" w:hAnsi="Cambria" w:cs="Times New Roman"/>
      <w:lang w:val="fr-FR" w:eastAsia="fr-FR" w:bidi="ar-SA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  <w:rPr>
      <w:rFonts w:cs="Symbol"/>
      <w:lang w:val="es-VE" w:eastAsia="fr-FR"/>
    </w:rPr>
  </w:style>
  <w:style w:type="character" w:customStyle="1" w:styleId="PiedepginaCar">
    <w:name w:val="Pie de página Car"/>
    <w:link w:val="Piedepgina"/>
    <w:rPr>
      <w:rFonts w:ascii="Cambria" w:eastAsia="MS Mincho" w:hAnsi="Cambria" w:cs="Times New Roman"/>
      <w:lang w:val="fr-FR" w:eastAsia="fr-FR" w:bidi="ar-SA"/>
    </w:rPr>
  </w:style>
  <w:style w:type="character" w:styleId="Hipervnculo">
    <w:name w:val="Hyperlink"/>
    <w:rPr>
      <w:rFonts w:ascii="Cambria" w:eastAsia="MS Mincho" w:hAnsi="Cambria" w:cs="Times New Roman"/>
      <w:color w:val="0000FF"/>
      <w:u w:val="single"/>
      <w:lang w:val="fr-FR" w:eastAsia="fr-FR" w:bidi="ar-SA"/>
    </w:rPr>
  </w:style>
  <w:style w:type="paragraph" w:styleId="Prrafodelista">
    <w:name w:val="List Paragraph"/>
    <w:basedOn w:val="Normal"/>
    <w:qFormat/>
    <w:pPr>
      <w:ind w:left="720"/>
      <w:contextualSpacing/>
    </w:pPr>
    <w:rPr>
      <w:rFonts w:cs="Symbol"/>
      <w:lang w:val="es-VE" w:eastAsia="fr-FR"/>
    </w:rPr>
  </w:style>
  <w:style w:type="character" w:customStyle="1" w:styleId="Mencinsinresolver1">
    <w:name w:val="Mención sin resolver1"/>
    <w:rPr>
      <w:rFonts w:ascii="Cambria" w:eastAsia="MS Mincho" w:hAnsi="Cambria" w:cs="Times New Roman"/>
      <w:color w:val="605E5C"/>
      <w:shd w:val="clear" w:color="auto" w:fill="E1DFDD"/>
      <w:lang w:val="fr-FR" w:eastAsia="fr-FR" w:bidi="ar-SA"/>
    </w:rPr>
  </w:style>
  <w:style w:type="character" w:styleId="Hipervnculovisitado">
    <w:name w:val="FollowedHyperlink"/>
    <w:rPr>
      <w:rFonts w:ascii="Cambria" w:eastAsia="MS Mincho" w:hAnsi="Cambria" w:cs="Times New Roman"/>
      <w:color w:val="954F72"/>
      <w:u w:val="single"/>
      <w:lang w:val="fr-FR" w:eastAsia="fr-FR" w:bidi="ar-SA"/>
    </w:rPr>
  </w:style>
  <w:style w:type="character" w:customStyle="1" w:styleId="Ttulo1Car">
    <w:name w:val="Título 1 Car"/>
    <w:link w:val="Ttulo1"/>
    <w:rPr>
      <w:rFonts w:ascii="Cambria" w:eastAsia="MS Mincho" w:hAnsi="Cambria" w:cs="Times New Roman"/>
      <w:b/>
      <w:bCs/>
      <w:color w:val="365F91"/>
      <w:sz w:val="28"/>
      <w:szCs w:val="28"/>
      <w:lang w:val="fr-FR" w:eastAsia="fr-FR" w:bidi="ar-SA"/>
    </w:rPr>
  </w:style>
  <w:style w:type="paragraph" w:styleId="Ttulo">
    <w:name w:val="Title"/>
    <w:basedOn w:val="Normal"/>
    <w:next w:val="Normal"/>
    <w:link w:val="TtuloCar"/>
    <w:qFormat/>
    <w:pPr>
      <w:pBdr>
        <w:bottom w:val="single" w:sz="8" w:space="4" w:color="4F81BD"/>
      </w:pBdr>
      <w:spacing w:after="300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TtuloCar">
    <w:name w:val="Título Car"/>
    <w:link w:val="Ttulo"/>
    <w:rPr>
      <w:rFonts w:ascii="Cambria" w:eastAsia="MS Mincho" w:hAnsi="Cambria" w:cs="Times New Roman"/>
      <w:color w:val="17365D"/>
      <w:spacing w:val="5"/>
      <w:kern w:val="28"/>
      <w:sz w:val="52"/>
      <w:szCs w:val="52"/>
      <w:lang w:val="fr-FR" w:eastAsia="fr-FR" w:bidi="ar-SA"/>
    </w:rPr>
  </w:style>
  <w:style w:type="paragraph" w:styleId="Revisin">
    <w:name w:val="Revision"/>
    <w:hidden/>
    <w:uiPriority w:val="99"/>
    <w:semiHidden/>
    <w:rsid w:val="00D30F19"/>
    <w:rPr>
      <w:sz w:val="24"/>
      <w:szCs w:val="24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0EE8E-C49F-4DDB-B939-4E5C92A31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 Mozo</dc:creator>
  <cp:keywords/>
  <cp:lastModifiedBy>DGTI-002</cp:lastModifiedBy>
  <cp:revision>22</cp:revision>
  <cp:lastPrinted>2020-11-17T16:09:00Z</cp:lastPrinted>
  <dcterms:created xsi:type="dcterms:W3CDTF">2024-01-16T22:17:00Z</dcterms:created>
  <dcterms:modified xsi:type="dcterms:W3CDTF">2026-05-04T15:39:00Z</dcterms:modified>
  <cp:version>12.000</cp:version>
</cp:coreProperties>
</file>